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C87ACC" w14:textId="4B06D8F3" w:rsidR="00780CCF" w:rsidRPr="00AB4298" w:rsidRDefault="00CF307C">
      <w:pPr>
        <w:spacing w:before="146"/>
        <w:ind w:left="2175" w:right="2531"/>
        <w:jc w:val="center"/>
        <w:rPr>
          <w:rFonts w:ascii="Times New Roman" w:eastAsia="Times New Roman" w:hAnsi="Times New Roman" w:cs="Times New Roman"/>
        </w:rPr>
      </w:pPr>
      <w:r w:rsidRPr="00AB4298">
        <w:rPr>
          <w:noProof/>
        </w:rPr>
        <w:drawing>
          <wp:anchor distT="0" distB="0" distL="114300" distR="114300" simplePos="0" relativeHeight="1072" behindDoc="0" locked="0" layoutInCell="1" allowOverlap="1" wp14:anchorId="5954CFDF" wp14:editId="3AFB054B">
            <wp:simplePos x="0" y="0"/>
            <wp:positionH relativeFrom="page">
              <wp:posOffset>6389370</wp:posOffset>
            </wp:positionH>
            <wp:positionV relativeFrom="paragraph">
              <wp:posOffset>45085</wp:posOffset>
            </wp:positionV>
            <wp:extent cx="676275" cy="628650"/>
            <wp:effectExtent l="0" t="0" r="0" b="0"/>
            <wp:wrapNone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4298">
        <w:rPr>
          <w:noProof/>
        </w:rPr>
        <w:drawing>
          <wp:anchor distT="0" distB="0" distL="114300" distR="114300" simplePos="0" relativeHeight="1168" behindDoc="0" locked="0" layoutInCell="1" allowOverlap="1" wp14:anchorId="25B7900E" wp14:editId="143E2BE9">
            <wp:simplePos x="0" y="0"/>
            <wp:positionH relativeFrom="page">
              <wp:posOffset>570865</wp:posOffset>
            </wp:positionH>
            <wp:positionV relativeFrom="paragraph">
              <wp:posOffset>48260</wp:posOffset>
            </wp:positionV>
            <wp:extent cx="716280" cy="701040"/>
            <wp:effectExtent l="0" t="0" r="0" b="0"/>
            <wp:wrapNone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01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12DF" w:rsidRPr="00AB4298">
        <w:rPr>
          <w:rFonts w:ascii="Times New Roman"/>
        </w:rPr>
        <w:t>GHANA REVENUE</w:t>
      </w:r>
      <w:r w:rsidR="00AD12DF" w:rsidRPr="00AB4298">
        <w:rPr>
          <w:rFonts w:ascii="Times New Roman"/>
          <w:spacing w:val="-5"/>
        </w:rPr>
        <w:t xml:space="preserve"> </w:t>
      </w:r>
      <w:r w:rsidR="00AD12DF" w:rsidRPr="00AB4298">
        <w:rPr>
          <w:rFonts w:ascii="Times New Roman"/>
        </w:rPr>
        <w:t>AUTHORITY</w:t>
      </w:r>
    </w:p>
    <w:p w14:paraId="511BA5F8" w14:textId="77777777" w:rsidR="00780CCF" w:rsidRPr="00AB4298" w:rsidRDefault="00AD12DF" w:rsidP="0014572F">
      <w:pPr>
        <w:spacing w:before="120"/>
        <w:ind w:left="2174" w:right="2534"/>
        <w:jc w:val="center"/>
        <w:rPr>
          <w:rFonts w:ascii="Times New Roman" w:eastAsia="Times New Roman" w:hAnsi="Times New Roman" w:cs="Times New Roman"/>
        </w:rPr>
      </w:pPr>
      <w:r w:rsidRPr="00AB4298">
        <w:rPr>
          <w:rFonts w:ascii="Times New Roman"/>
        </w:rPr>
        <w:t>DOMESTIC TAX REVENUE</w:t>
      </w:r>
      <w:r w:rsidRPr="00AB4298">
        <w:rPr>
          <w:rFonts w:ascii="Times New Roman"/>
          <w:spacing w:val="-11"/>
        </w:rPr>
        <w:t xml:space="preserve"> </w:t>
      </w:r>
      <w:r w:rsidRPr="00AB4298">
        <w:rPr>
          <w:rFonts w:ascii="Times New Roman"/>
        </w:rPr>
        <w:t>DIVISION</w:t>
      </w:r>
    </w:p>
    <w:p w14:paraId="2CBB0E56" w14:textId="6581D82C" w:rsidR="00780CCF" w:rsidRPr="00AB4298" w:rsidRDefault="00AD12DF">
      <w:pPr>
        <w:spacing w:before="7" w:line="367" w:lineRule="exact"/>
        <w:ind w:left="2034" w:right="2531"/>
        <w:jc w:val="center"/>
        <w:rPr>
          <w:rFonts w:ascii="Times New Roman" w:eastAsia="Times New Roman" w:hAnsi="Times New Roman" w:cs="Times New Roman"/>
        </w:rPr>
      </w:pPr>
      <w:r w:rsidRPr="00AB4298">
        <w:rPr>
          <w:rFonts w:ascii="Times New Roman"/>
          <w:b/>
        </w:rPr>
        <w:t xml:space="preserve">MONTHLY </w:t>
      </w:r>
      <w:r w:rsidR="00DE183C" w:rsidRPr="00AB4298">
        <w:rPr>
          <w:rFonts w:ascii="Times New Roman"/>
          <w:b/>
        </w:rPr>
        <w:t xml:space="preserve">STANDARD </w:t>
      </w:r>
      <w:r w:rsidRPr="00AB4298">
        <w:rPr>
          <w:rFonts w:ascii="Times New Roman"/>
          <w:b/>
        </w:rPr>
        <w:t>VAT RETURN</w:t>
      </w:r>
    </w:p>
    <w:p w14:paraId="1F21BAA8" w14:textId="77777777" w:rsidR="00780CCF" w:rsidRDefault="00AD12DF">
      <w:pPr>
        <w:pStyle w:val="BodyText"/>
        <w:spacing w:before="0" w:line="252" w:lineRule="exact"/>
        <w:ind w:left="2175" w:right="2413"/>
        <w:jc w:val="center"/>
        <w:rPr>
          <w:b w:val="0"/>
          <w:bCs w:val="0"/>
        </w:rPr>
      </w:pPr>
      <w:r>
        <w:t>CURRENCY IN</w:t>
      </w:r>
      <w:r>
        <w:rPr>
          <w:spacing w:val="-2"/>
        </w:rPr>
        <w:t xml:space="preserve"> </w:t>
      </w:r>
      <w:r>
        <w:t>GHS</w:t>
      </w:r>
    </w:p>
    <w:p w14:paraId="6C028875" w14:textId="60E385F4" w:rsidR="00780CCF" w:rsidRDefault="00CE34BA">
      <w:pPr>
        <w:spacing w:before="9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216" behindDoc="0" locked="0" layoutInCell="1" allowOverlap="1" wp14:anchorId="0E1E2E19" wp14:editId="14C6CC26">
                <wp:simplePos x="0" y="0"/>
                <wp:positionH relativeFrom="page">
                  <wp:posOffset>2158410</wp:posOffset>
                </wp:positionH>
                <wp:positionV relativeFrom="paragraph">
                  <wp:posOffset>88103</wp:posOffset>
                </wp:positionV>
                <wp:extent cx="2434856" cy="345440"/>
                <wp:effectExtent l="0" t="0" r="16510" b="10160"/>
                <wp:wrapNone/>
                <wp:docPr id="17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4856" cy="345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34"/>
                              <w:gridCol w:w="679"/>
                              <w:gridCol w:w="4879"/>
                            </w:tblGrid>
                            <w:tr w:rsidR="00A55F3D" w14:paraId="188507EB" w14:textId="77777777" w:rsidTr="009E069F">
                              <w:trPr>
                                <w:trHeight w:hRule="exact" w:val="529"/>
                              </w:trPr>
                              <w:tc>
                                <w:tcPr>
                                  <w:tcW w:w="63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DD90E58" w14:textId="77777777" w:rsidR="00A55F3D" w:rsidRDefault="00A55F3D">
                                  <w:pPr>
                                    <w:pStyle w:val="TableParagraph"/>
                                    <w:spacing w:before="28"/>
                                    <w:ind w:left="103"/>
                                    <w:rPr>
                                      <w:rFonts w:ascii="Times New Roman" w:eastAsia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z w:val="16"/>
                                    </w:rPr>
                                    <w:t>L.T.O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B083396" w14:textId="4E78336B" w:rsidR="00A55F3D" w:rsidRDefault="00A55F3D">
                                  <w:pPr>
                                    <w:pStyle w:val="TableParagraph"/>
                                    <w:spacing w:before="28"/>
                                    <w:ind w:left="105"/>
                                    <w:rPr>
                                      <w:rFonts w:ascii="Times New Roman" w:eastAsia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z w:val="16"/>
                                    </w:rPr>
                                    <w:t>TSC</w:t>
                                  </w:r>
                                </w:p>
                              </w:tc>
                              <w:tc>
                                <w:tcPr>
                                  <w:tcW w:w="48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6" w:space="0" w:color="000000"/>
                                  </w:tcBorders>
                                </w:tcPr>
                                <w:p w14:paraId="5DBF8CAF" w14:textId="77777777" w:rsidR="00A55F3D" w:rsidRDefault="00A55F3D"/>
                              </w:tc>
                            </w:tr>
                          </w:tbl>
                          <w:p w14:paraId="428D7CE4" w14:textId="77777777" w:rsidR="007618DB" w:rsidRDefault="007618D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1E2E19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169.95pt;margin-top:6.95pt;width:191.7pt;height:27.2pt;z-index:1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" fill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34"/>
                        <w:gridCol w:w="679"/>
                        <w:gridCol w:w="4879"/>
                      </w:tblGrid>
                      <w:tr w:rsidR="00A55F3D" w14:paraId="188507EB" w14:textId="77777777" w:rsidTr="009E069F">
                        <w:trPr>
                          <w:trHeight w:hRule="exact" w:val="529"/>
                        </w:trPr>
                        <w:tc>
                          <w:tcPr>
                            <w:tcW w:w="63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DD90E58" w14:textId="77777777" w:rsidR="00A55F3D" w:rsidRDefault="00A55F3D">
                            <w:pPr>
                              <w:pStyle w:val="TableParagraph"/>
                              <w:spacing w:before="28"/>
                              <w:ind w:left="103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16"/>
                              </w:rPr>
                              <w:t>L.T.O</w:t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B083396" w14:textId="4E78336B" w:rsidR="00A55F3D" w:rsidRDefault="00A55F3D">
                            <w:pPr>
                              <w:pStyle w:val="TableParagraph"/>
                              <w:spacing w:before="28"/>
                              <w:ind w:left="105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16"/>
                              </w:rPr>
                              <w:t>TSC</w:t>
                            </w:r>
                          </w:p>
                        </w:tc>
                        <w:tc>
                          <w:tcPr>
                            <w:tcW w:w="48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6" w:space="0" w:color="000000"/>
                            </w:tcBorders>
                          </w:tcPr>
                          <w:p w14:paraId="5DBF8CAF" w14:textId="77777777" w:rsidR="00A55F3D" w:rsidRDefault="00A55F3D"/>
                        </w:tc>
                      </w:tr>
                    </w:tbl>
                    <w:p w14:paraId="428D7CE4" w14:textId="77777777" w:rsidR="007618DB" w:rsidRDefault="007618DB"/>
                  </w:txbxContent>
                </v:textbox>
                <w10:wrap anchorx="page"/>
              </v:shape>
            </w:pict>
          </mc:Fallback>
        </mc:AlternateContent>
      </w:r>
    </w:p>
    <w:p w14:paraId="3839F102" w14:textId="0830E460" w:rsidR="00780CCF" w:rsidRDefault="00CE34BA" w:rsidP="00CE34BA">
      <w:pPr>
        <w:pStyle w:val="BodyText"/>
        <w:ind w:left="0"/>
        <w:rPr>
          <w:b w:val="0"/>
          <w:bCs w:val="0"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503302776" behindDoc="0" locked="0" layoutInCell="1" allowOverlap="1" wp14:anchorId="56B5FDD5" wp14:editId="324A2D76">
                <wp:simplePos x="0" y="0"/>
                <wp:positionH relativeFrom="column">
                  <wp:posOffset>4289351</wp:posOffset>
                </wp:positionH>
                <wp:positionV relativeFrom="paragraph">
                  <wp:posOffset>36963</wp:posOffset>
                </wp:positionV>
                <wp:extent cx="854961" cy="28164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4961" cy="281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809413" w14:textId="7AE5E627" w:rsidR="00CE34BA" w:rsidRPr="00CE34BA" w:rsidRDefault="00CE34B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CA"/>
                              </w:rPr>
                            </w:pPr>
                            <w:r w:rsidRPr="00CE34BA">
                              <w:rPr>
                                <w:rFonts w:ascii="Arial" w:hAnsi="Arial" w:cs="Arial"/>
                                <w:b/>
                                <w:bCs/>
                                <w:lang w:val="en-CA"/>
                              </w:rPr>
                              <w:t>PERIOD: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5FDD5" id="Text Box 21" o:spid="_x0000_s1027" type="#_x0000_t202" style="position:absolute;margin-left:337.75pt;margin-top:2.9pt;width:67.3pt;height:22.2pt;z-index:503302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" fillcolor="white [3201]" stroked="f" strokeweight=".5pt">
                <v:textbox>
                  <w:txbxContent>
                    <w:p w14:paraId="60809413" w14:textId="7AE5E627" w:rsidR="00CE34BA" w:rsidRPr="00CE34BA" w:rsidRDefault="00CE34BA">
                      <w:pPr>
                        <w:rPr>
                          <w:rFonts w:ascii="Arial" w:hAnsi="Arial" w:cs="Arial"/>
                          <w:b/>
                          <w:bCs/>
                          <w:lang w:val="en-CA"/>
                        </w:rPr>
                      </w:pPr>
                      <w:r w:rsidRPr="00CE34BA">
                        <w:rPr>
                          <w:rFonts w:ascii="Arial" w:hAnsi="Arial" w:cs="Arial"/>
                          <w:b/>
                          <w:bCs/>
                          <w:lang w:val="en-CA"/>
                        </w:rPr>
                        <w:t>PERIOD: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noProof/>
        </w:rPr>
        <mc:AlternateContent>
          <mc:Choice Requires="wpg">
            <w:drawing>
              <wp:anchor distT="0" distB="0" distL="114300" distR="114300" simplePos="0" relativeHeight="1048" behindDoc="0" locked="0" layoutInCell="1" allowOverlap="1" wp14:anchorId="36DB33B9" wp14:editId="74AD165E">
                <wp:simplePos x="0" y="0"/>
                <wp:positionH relativeFrom="page">
                  <wp:posOffset>5742940</wp:posOffset>
                </wp:positionH>
                <wp:positionV relativeFrom="paragraph">
                  <wp:posOffset>40640</wp:posOffset>
                </wp:positionV>
                <wp:extent cx="1216025" cy="270510"/>
                <wp:effectExtent l="0" t="0" r="15875" b="8890"/>
                <wp:wrapNone/>
                <wp:docPr id="15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6025" cy="270510"/>
                          <a:chOff x="8943" y="-548"/>
                          <a:chExt cx="1915" cy="426"/>
                        </a:xfrm>
                      </wpg:grpSpPr>
                      <wps:wsp>
                        <wps:cNvPr id="16" name="Freeform 15"/>
                        <wps:cNvSpPr>
                          <a:spLocks/>
                        </wps:cNvSpPr>
                        <wps:spPr bwMode="auto">
                          <a:xfrm>
                            <a:off x="8943" y="-548"/>
                            <a:ext cx="1915" cy="426"/>
                          </a:xfrm>
                          <a:custGeom>
                            <a:avLst/>
                            <a:gdLst>
                              <a:gd name="T0" fmla="+- 0 5004 5004"/>
                              <a:gd name="T1" fmla="*/ T0 w 1915"/>
                              <a:gd name="T2" fmla="+- 0 909 483"/>
                              <a:gd name="T3" fmla="*/ 909 h 426"/>
                              <a:gd name="T4" fmla="+- 0 6919 5004"/>
                              <a:gd name="T5" fmla="*/ T4 w 1915"/>
                              <a:gd name="T6" fmla="+- 0 909 483"/>
                              <a:gd name="T7" fmla="*/ 909 h 426"/>
                              <a:gd name="T8" fmla="+- 0 6919 5004"/>
                              <a:gd name="T9" fmla="*/ T8 w 1915"/>
                              <a:gd name="T10" fmla="+- 0 483 483"/>
                              <a:gd name="T11" fmla="*/ 483 h 426"/>
                              <a:gd name="T12" fmla="+- 0 5004 5004"/>
                              <a:gd name="T13" fmla="*/ T12 w 1915"/>
                              <a:gd name="T14" fmla="+- 0 483 483"/>
                              <a:gd name="T15" fmla="*/ 483 h 426"/>
                              <a:gd name="T16" fmla="+- 0 5004 5004"/>
                              <a:gd name="T17" fmla="*/ T16 w 1915"/>
                              <a:gd name="T18" fmla="+- 0 909 483"/>
                              <a:gd name="T19" fmla="*/ 909 h 4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15" h="426">
                                <a:moveTo>
                                  <a:pt x="0" y="426"/>
                                </a:moveTo>
                                <a:lnTo>
                                  <a:pt x="1915" y="426"/>
                                </a:lnTo>
                                <a:lnTo>
                                  <a:pt x="1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1AD730" id="Group 14" o:spid="_x0000_s1026" style="position:absolute;margin-left:452.2pt;margin-top:3.2pt;width:95.75pt;height:21.3pt;z-index:1048;mso-position-horizontal-relative:page" coordorigin="8943,-548" coordsize="1915,4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">
                <v:shape id="Freeform 15" o:spid="_x0000_s1027" style="position:absolute;left:8943;top:-548;width:1915;height:426;visibility:visible;mso-wrap-style:square;v-text-anchor:top" coordsize="1915,4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" path="m,426r1915,l1915,,,,,426xe" filled="f">
                  <v:path arrowok="t" o:connecttype="custom" o:connectlocs="0,909;1915,909;1915,483;0,483;0,909" o:connectangles="0,0,0,0,0"/>
                </v:shape>
                <w10:wrap anchorx="page"/>
              </v:group>
            </w:pict>
          </mc:Fallback>
        </mc:AlternateContent>
      </w:r>
      <w:r w:rsidR="00AD12DF">
        <w:t>CURRENT TAX OFFICE</w:t>
      </w:r>
    </w:p>
    <w:p w14:paraId="6204C4BF" w14:textId="65E4AF04" w:rsidR="00CE34BA" w:rsidRDefault="009D5672" w:rsidP="00CE34BA">
      <w:pPr>
        <w:tabs>
          <w:tab w:val="left" w:pos="7088"/>
        </w:tabs>
        <w:spacing w:before="76"/>
        <w:rPr>
          <w:rFonts w:ascii="Times New Roman" w:eastAsia="Times New Roman" w:hAnsi="Times New Roman" w:cs="Times New Roman"/>
          <w:b/>
          <w:bCs/>
          <w:sz w:val="9"/>
          <w:szCs w:val="9"/>
        </w:rPr>
      </w:pPr>
      <w:r>
        <w:rPr>
          <w:rFonts w:ascii="Times New Roman" w:eastAsia="Times New Roman" w:hAnsi="Times New Roman" w:cs="Times New Roman"/>
          <w:b/>
          <w:bCs/>
          <w:noProof/>
          <w:sz w:val="9"/>
          <w:szCs w:val="9"/>
        </w:rPr>
        <mc:AlternateContent>
          <mc:Choice Requires="wps">
            <w:drawing>
              <wp:anchor distT="0" distB="0" distL="114300" distR="114300" simplePos="0" relativeHeight="503303800" behindDoc="0" locked="0" layoutInCell="1" allowOverlap="1" wp14:anchorId="30772E7F" wp14:editId="580917AC">
                <wp:simplePos x="0" y="0"/>
                <wp:positionH relativeFrom="column">
                  <wp:posOffset>5554921</wp:posOffset>
                </wp:positionH>
                <wp:positionV relativeFrom="paragraph">
                  <wp:posOffset>122142</wp:posOffset>
                </wp:positionV>
                <wp:extent cx="1067169" cy="287079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7169" cy="2870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563CA2" w14:textId="31102C2B" w:rsidR="00CE34BA" w:rsidRPr="00CE34BA" w:rsidRDefault="00CE34BA">
                            <w:pPr>
                              <w:rPr>
                                <w:i/>
                                <w:iCs/>
                                <w:sz w:val="16"/>
                                <w:szCs w:val="16"/>
                                <w:lang w:val="en-CA"/>
                              </w:rPr>
                            </w:pPr>
                            <w:r w:rsidRPr="00CE34BA">
                              <w:rPr>
                                <w:i/>
                                <w:iCs/>
                                <w:sz w:val="16"/>
                                <w:szCs w:val="16"/>
                                <w:lang w:val="en-CA"/>
                              </w:rPr>
                              <w:t>(MM/YYYY)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72E7F" id="Text Box 22" o:spid="_x0000_s1028" type="#_x0000_t202" style="position:absolute;margin-left:437.4pt;margin-top:9.6pt;width:84.05pt;height:22.6pt;z-index:503303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" fillcolor="white [3201]" stroked="f" strokeweight=".5pt">
                <v:textbox>
                  <w:txbxContent>
                    <w:p w14:paraId="27563CA2" w14:textId="31102C2B" w:rsidR="00CE34BA" w:rsidRPr="00CE34BA" w:rsidRDefault="00CE34BA">
                      <w:pPr>
                        <w:rPr>
                          <w:i/>
                          <w:iCs/>
                          <w:sz w:val="16"/>
                          <w:szCs w:val="16"/>
                          <w:lang w:val="en-CA"/>
                        </w:rPr>
                      </w:pPr>
                      <w:r w:rsidRPr="00CE34BA">
                        <w:rPr>
                          <w:i/>
                          <w:iCs/>
                          <w:sz w:val="16"/>
                          <w:szCs w:val="16"/>
                          <w:lang w:val="en-CA"/>
                        </w:rPr>
                        <w:t>(MM/YYYY)</w:t>
                      </w:r>
                    </w:p>
                  </w:txbxContent>
                </v:textbox>
              </v:shape>
            </w:pict>
          </mc:Fallback>
        </mc:AlternateContent>
      </w:r>
    </w:p>
    <w:p w14:paraId="1B2FB36C" w14:textId="6F2E7FAB" w:rsidR="00780CCF" w:rsidRDefault="00CE34BA" w:rsidP="00CE34BA">
      <w:pPr>
        <w:tabs>
          <w:tab w:val="left" w:pos="7088"/>
        </w:tabs>
        <w:spacing w:before="76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9"/>
          <w:szCs w:val="9"/>
        </w:rPr>
        <w:t xml:space="preserve">                                                                                                                                                 </w:t>
      </w:r>
      <w:r w:rsidR="00AD12DF" w:rsidRPr="00A60085">
        <w:rPr>
          <w:rFonts w:ascii="Times New Roman"/>
          <w:i/>
          <w:sz w:val="18"/>
        </w:rPr>
        <w:t>(Tick</w:t>
      </w:r>
      <w:r w:rsidR="00AD12DF" w:rsidRPr="00A60085">
        <w:rPr>
          <w:rFonts w:ascii="Times New Roman"/>
          <w:i/>
          <w:spacing w:val="-5"/>
          <w:sz w:val="18"/>
        </w:rPr>
        <w:t xml:space="preserve"> </w:t>
      </w:r>
      <w:proofErr w:type="gramStart"/>
      <w:r w:rsidR="00AD12DF" w:rsidRPr="00A60085">
        <w:rPr>
          <w:rFonts w:ascii="Times New Roman"/>
          <w:i/>
          <w:sz w:val="18"/>
        </w:rPr>
        <w:t>one)</w:t>
      </w:r>
      <w:r>
        <w:rPr>
          <w:rFonts w:ascii="Times New Roman"/>
          <w:sz w:val="18"/>
        </w:rPr>
        <w:t xml:space="preserve">   </w:t>
      </w:r>
      <w:proofErr w:type="gramEnd"/>
      <w:r>
        <w:rPr>
          <w:rFonts w:ascii="Times New Roman"/>
          <w:sz w:val="18"/>
        </w:rPr>
        <w:t xml:space="preserve">         </w:t>
      </w:r>
      <w:r w:rsidR="00AD12DF" w:rsidRPr="00A60085">
        <w:rPr>
          <w:rFonts w:ascii="Times New Roman"/>
          <w:i/>
          <w:sz w:val="18"/>
        </w:rPr>
        <w:t>Name of Tax</w:t>
      </w:r>
      <w:r w:rsidR="00AD12DF" w:rsidRPr="00A60085">
        <w:rPr>
          <w:rFonts w:ascii="Times New Roman"/>
          <w:i/>
          <w:spacing w:val="-11"/>
          <w:sz w:val="18"/>
        </w:rPr>
        <w:t xml:space="preserve"> </w:t>
      </w:r>
      <w:r w:rsidR="00AD12DF" w:rsidRPr="00A60085">
        <w:rPr>
          <w:rFonts w:ascii="Times New Roman"/>
          <w:i/>
          <w:sz w:val="18"/>
        </w:rPr>
        <w:t>Office</w:t>
      </w:r>
    </w:p>
    <w:p w14:paraId="5E6A5325" w14:textId="77777777" w:rsidR="00780CCF" w:rsidRPr="0014572F" w:rsidRDefault="00780CCF">
      <w:pPr>
        <w:rPr>
          <w:rFonts w:ascii="Times New Roman" w:eastAsia="Times New Roman" w:hAnsi="Times New Roman" w:cs="Times New Roman"/>
          <w:sz w:val="16"/>
          <w:szCs w:val="16"/>
        </w:rPr>
        <w:sectPr w:rsidR="00780CCF" w:rsidRPr="0014572F" w:rsidSect="00C736A4">
          <w:footerReference w:type="default" r:id="rId8"/>
          <w:type w:val="continuous"/>
          <w:pgSz w:w="11910" w:h="16840"/>
          <w:pgMar w:top="640" w:right="540" w:bottom="810" w:left="780" w:header="720" w:footer="748" w:gutter="0"/>
          <w:pgBorders w:offsetFrom="page">
            <w:top w:val="thickThinSmallGap" w:sz="24" w:space="24" w:color="000000"/>
            <w:left w:val="thickThinSmallGap" w:sz="24" w:space="24" w:color="000000"/>
            <w:bottom w:val="thinThickSmallGap" w:sz="24" w:space="20" w:color="000000"/>
            <w:right w:val="thinThickSmallGap" w:sz="24" w:space="24" w:color="000000"/>
          </w:pgBorders>
          <w:cols w:space="720"/>
        </w:sectPr>
      </w:pPr>
    </w:p>
    <w:p w14:paraId="56CC3B19" w14:textId="77777777" w:rsidR="00780CCF" w:rsidRDefault="00780CCF">
      <w:pPr>
        <w:spacing w:before="1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14:paraId="5DA76CC1" w14:textId="77777777" w:rsidR="00780CCF" w:rsidRDefault="00780CCF">
      <w:pPr>
        <w:rPr>
          <w:rFonts w:ascii="Times New Roman" w:eastAsia="Times New Roman" w:hAnsi="Times New Roman" w:cs="Times New Roman"/>
          <w:sz w:val="16"/>
          <w:szCs w:val="16"/>
        </w:rPr>
        <w:sectPr w:rsidR="00780CCF">
          <w:type w:val="continuous"/>
          <w:pgSz w:w="11910" w:h="16840"/>
          <w:pgMar w:top="640" w:right="540" w:bottom="940" w:left="780" w:header="720" w:footer="720" w:gutter="0"/>
          <w:pgBorders w:offsetFrom="page">
            <w:top w:val="thickThinSmallGap" w:sz="24" w:space="24" w:color="000000"/>
            <w:left w:val="thickThinSmallGap" w:sz="24" w:space="24" w:color="000000"/>
            <w:bottom w:val="thinThickSmallGap" w:sz="24" w:space="20" w:color="000000"/>
            <w:right w:val="thinThickSmallGap" w:sz="24" w:space="24" w:color="000000"/>
          </w:pgBorders>
          <w:cols w:num="2" w:space="720" w:equalWidth="0">
            <w:col w:w="3877" w:space="40"/>
            <w:col w:w="6673"/>
          </w:cols>
        </w:sectPr>
      </w:pPr>
    </w:p>
    <w:p w14:paraId="7B0404A5" w14:textId="0D9382D5" w:rsidR="00780CCF" w:rsidRDefault="00AD12DF" w:rsidP="00A26CF4">
      <w:pPr>
        <w:pStyle w:val="BodyText"/>
        <w:spacing w:before="4"/>
        <w:ind w:left="90"/>
        <w:rPr>
          <w:b w:val="0"/>
          <w:bCs w:val="0"/>
        </w:rPr>
      </w:pPr>
      <w:bookmarkStart w:id="0" w:name="_Hlk491408666"/>
      <w:r>
        <w:t xml:space="preserve">NB: </w:t>
      </w:r>
      <w:r w:rsidR="00A26CF4">
        <w:t>Sole Proprietor</w:t>
      </w:r>
      <w:r w:rsidR="00DA5FC2">
        <w:t xml:space="preserve"> </w:t>
      </w:r>
      <w:r>
        <w:t>should file ONLY one Return for all their Businesses for the Tax</w:t>
      </w:r>
      <w:r>
        <w:rPr>
          <w:spacing w:val="-19"/>
        </w:rPr>
        <w:t xml:space="preserve"> </w:t>
      </w:r>
      <w:r>
        <w:t>Period</w:t>
      </w:r>
      <w:r w:rsidR="00A26CF4">
        <w:t xml:space="preserve"> for VAT Standard</w:t>
      </w:r>
    </w:p>
    <w:bookmarkEnd w:id="0"/>
    <w:p w14:paraId="64333AA8" w14:textId="33617A02" w:rsidR="00780CCF" w:rsidRDefault="009D5672">
      <w:pPr>
        <w:spacing w:before="7"/>
        <w:rPr>
          <w:rFonts w:ascii="Times New Roman" w:eastAsia="Times New Roman" w:hAnsi="Times New Roman" w:cs="Times New Roman"/>
          <w:b/>
          <w:bCs/>
          <w:sz w:val="17"/>
          <w:szCs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240" behindDoc="0" locked="0" layoutInCell="1" allowOverlap="1" wp14:anchorId="2D6C6C9B" wp14:editId="098C4E77">
                <wp:simplePos x="0" y="0"/>
                <wp:positionH relativeFrom="page">
                  <wp:posOffset>4231758</wp:posOffset>
                </wp:positionH>
                <wp:positionV relativeFrom="paragraph">
                  <wp:posOffset>67635</wp:posOffset>
                </wp:positionV>
                <wp:extent cx="2885440" cy="339887"/>
                <wp:effectExtent l="0" t="0" r="10160" b="3175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5440" cy="3398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91"/>
                              <w:gridCol w:w="388"/>
                              <w:gridCol w:w="418"/>
                              <w:gridCol w:w="418"/>
                              <w:gridCol w:w="412"/>
                              <w:gridCol w:w="418"/>
                              <w:gridCol w:w="456"/>
                              <w:gridCol w:w="418"/>
                              <w:gridCol w:w="401"/>
                              <w:gridCol w:w="416"/>
                              <w:gridCol w:w="374"/>
                            </w:tblGrid>
                            <w:tr w:rsidR="007618DB" w14:paraId="4E68E4C1" w14:textId="77777777">
                              <w:trPr>
                                <w:trHeight w:hRule="exact" w:val="530"/>
                              </w:trPr>
                              <w:tc>
                                <w:tcPr>
                                  <w:tcW w:w="391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EA92AFA" w14:textId="77777777" w:rsidR="007618DB" w:rsidRDefault="007618DB"/>
                              </w:tc>
                              <w:tc>
                                <w:tcPr>
                                  <w:tcW w:w="38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AE283E6" w14:textId="77777777" w:rsidR="007618DB" w:rsidRDefault="007618DB"/>
                              </w:tc>
                              <w:tc>
                                <w:tcPr>
                                  <w:tcW w:w="41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4EEAE88B" w14:textId="77777777" w:rsidR="007618DB" w:rsidRDefault="007618DB"/>
                              </w:tc>
                              <w:tc>
                                <w:tcPr>
                                  <w:tcW w:w="41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4E7FC1B" w14:textId="77777777" w:rsidR="007618DB" w:rsidRDefault="007618DB"/>
                              </w:tc>
                              <w:tc>
                                <w:tcPr>
                                  <w:tcW w:w="41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72BF68F4" w14:textId="77777777" w:rsidR="007618DB" w:rsidRDefault="007618DB"/>
                              </w:tc>
                              <w:tc>
                                <w:tcPr>
                                  <w:tcW w:w="41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342A4DFB" w14:textId="77777777" w:rsidR="007618DB" w:rsidRDefault="007618DB"/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55FE5B0B" w14:textId="77777777" w:rsidR="007618DB" w:rsidRDefault="007618DB"/>
                              </w:tc>
                              <w:tc>
                                <w:tcPr>
                                  <w:tcW w:w="41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19F78C11" w14:textId="77777777" w:rsidR="007618DB" w:rsidRDefault="007618DB"/>
                              </w:tc>
                              <w:tc>
                                <w:tcPr>
                                  <w:tcW w:w="401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48C51E33" w14:textId="77777777" w:rsidR="007618DB" w:rsidRDefault="007618DB"/>
                              </w:tc>
                              <w:tc>
                                <w:tcPr>
                                  <w:tcW w:w="416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4D2462F1" w14:textId="77777777" w:rsidR="007618DB" w:rsidRDefault="007618DB"/>
                              </w:tc>
                              <w:tc>
                                <w:tcPr>
                                  <w:tcW w:w="37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07F49E48" w14:textId="77777777" w:rsidR="007618DB" w:rsidRDefault="007618DB"/>
                              </w:tc>
                            </w:tr>
                            <w:tr w:rsidR="00AB4298" w14:paraId="60FA9D4E" w14:textId="77777777">
                              <w:trPr>
                                <w:trHeight w:hRule="exact" w:val="530"/>
                              </w:trPr>
                              <w:tc>
                                <w:tcPr>
                                  <w:tcW w:w="391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0F2E1ACF" w14:textId="77777777" w:rsidR="00AB4298" w:rsidRDefault="00AB4298"/>
                              </w:tc>
                              <w:tc>
                                <w:tcPr>
                                  <w:tcW w:w="38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76C71D7C" w14:textId="77777777" w:rsidR="00AB4298" w:rsidRDefault="00AB4298"/>
                              </w:tc>
                              <w:tc>
                                <w:tcPr>
                                  <w:tcW w:w="41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4FC31748" w14:textId="77777777" w:rsidR="00AB4298" w:rsidRDefault="00AB4298"/>
                              </w:tc>
                              <w:tc>
                                <w:tcPr>
                                  <w:tcW w:w="41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0A60FB1A" w14:textId="77777777" w:rsidR="00AB4298" w:rsidRDefault="00AB4298"/>
                              </w:tc>
                              <w:tc>
                                <w:tcPr>
                                  <w:tcW w:w="41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458DD509" w14:textId="77777777" w:rsidR="00AB4298" w:rsidRDefault="00AB4298"/>
                              </w:tc>
                              <w:tc>
                                <w:tcPr>
                                  <w:tcW w:w="41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6D3283C6" w14:textId="77777777" w:rsidR="00AB4298" w:rsidRDefault="00AB4298"/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45F62409" w14:textId="77777777" w:rsidR="00AB4298" w:rsidRDefault="00AB4298"/>
                              </w:tc>
                              <w:tc>
                                <w:tcPr>
                                  <w:tcW w:w="41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0ED156B2" w14:textId="77777777" w:rsidR="00AB4298" w:rsidRDefault="00AB4298"/>
                              </w:tc>
                              <w:tc>
                                <w:tcPr>
                                  <w:tcW w:w="401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0FF7B3F2" w14:textId="77777777" w:rsidR="00AB4298" w:rsidRDefault="00AB4298"/>
                              </w:tc>
                              <w:tc>
                                <w:tcPr>
                                  <w:tcW w:w="416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CBF171E" w14:textId="77777777" w:rsidR="00AB4298" w:rsidRDefault="00AB4298"/>
                              </w:tc>
                              <w:tc>
                                <w:tcPr>
                                  <w:tcW w:w="37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39E6A953" w14:textId="77777777" w:rsidR="00AB4298" w:rsidRDefault="00AB4298"/>
                              </w:tc>
                            </w:tr>
                            <w:tr w:rsidR="00AB4298" w14:paraId="107EBE94" w14:textId="77777777">
                              <w:trPr>
                                <w:trHeight w:hRule="exact" w:val="530"/>
                              </w:trPr>
                              <w:tc>
                                <w:tcPr>
                                  <w:tcW w:w="391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043D1CDC" w14:textId="77777777" w:rsidR="00AB4298" w:rsidRDefault="00AB4298"/>
                              </w:tc>
                              <w:tc>
                                <w:tcPr>
                                  <w:tcW w:w="38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3788E3FD" w14:textId="77777777" w:rsidR="00AB4298" w:rsidRDefault="00AB4298"/>
                              </w:tc>
                              <w:tc>
                                <w:tcPr>
                                  <w:tcW w:w="41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199F2001" w14:textId="77777777" w:rsidR="00AB4298" w:rsidRDefault="00AB4298"/>
                              </w:tc>
                              <w:tc>
                                <w:tcPr>
                                  <w:tcW w:w="41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089B7798" w14:textId="77777777" w:rsidR="00AB4298" w:rsidRDefault="00AB4298"/>
                              </w:tc>
                              <w:tc>
                                <w:tcPr>
                                  <w:tcW w:w="41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4F47C2A8" w14:textId="77777777" w:rsidR="00AB4298" w:rsidRDefault="00AB4298"/>
                              </w:tc>
                              <w:tc>
                                <w:tcPr>
                                  <w:tcW w:w="41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0F0388F7" w14:textId="77777777" w:rsidR="00AB4298" w:rsidRDefault="00AB4298"/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15AA2EB8" w14:textId="77777777" w:rsidR="00AB4298" w:rsidRDefault="00AB4298"/>
                              </w:tc>
                              <w:tc>
                                <w:tcPr>
                                  <w:tcW w:w="41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3CCF0B28" w14:textId="77777777" w:rsidR="00AB4298" w:rsidRDefault="00AB4298"/>
                              </w:tc>
                              <w:tc>
                                <w:tcPr>
                                  <w:tcW w:w="401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6DEBCDDA" w14:textId="77777777" w:rsidR="00AB4298" w:rsidRDefault="00AB4298"/>
                              </w:tc>
                              <w:tc>
                                <w:tcPr>
                                  <w:tcW w:w="416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0A45199D" w14:textId="77777777" w:rsidR="00AB4298" w:rsidRDefault="00AB4298"/>
                              </w:tc>
                              <w:tc>
                                <w:tcPr>
                                  <w:tcW w:w="37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17F4416D" w14:textId="77777777" w:rsidR="00AB4298" w:rsidRDefault="00AB4298"/>
                              </w:tc>
                            </w:tr>
                          </w:tbl>
                          <w:p w14:paraId="291CAD96" w14:textId="77777777" w:rsidR="007618DB" w:rsidRDefault="007618D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6C6C9B" id="Text Box 11" o:spid="_x0000_s1029" type="#_x0000_t202" style="position:absolute;margin-left:333.2pt;margin-top:5.35pt;width:227.2pt;height:26.75pt;z-index:1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&#13;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91"/>
                        <w:gridCol w:w="388"/>
                        <w:gridCol w:w="418"/>
                        <w:gridCol w:w="418"/>
                        <w:gridCol w:w="412"/>
                        <w:gridCol w:w="418"/>
                        <w:gridCol w:w="456"/>
                        <w:gridCol w:w="418"/>
                        <w:gridCol w:w="401"/>
                        <w:gridCol w:w="416"/>
                        <w:gridCol w:w="374"/>
                      </w:tblGrid>
                      <w:tr w:rsidR="007618DB" w14:paraId="4E68E4C1" w14:textId="77777777">
                        <w:trPr>
                          <w:trHeight w:hRule="exact" w:val="530"/>
                        </w:trPr>
                        <w:tc>
                          <w:tcPr>
                            <w:tcW w:w="391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2EA92AFA" w14:textId="77777777" w:rsidR="007618DB" w:rsidRDefault="007618DB"/>
                        </w:tc>
                        <w:tc>
                          <w:tcPr>
                            <w:tcW w:w="38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2AE283E6" w14:textId="77777777" w:rsidR="007618DB" w:rsidRDefault="007618DB"/>
                        </w:tc>
                        <w:tc>
                          <w:tcPr>
                            <w:tcW w:w="41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4EEAE88B" w14:textId="77777777" w:rsidR="007618DB" w:rsidRDefault="007618DB"/>
                        </w:tc>
                        <w:tc>
                          <w:tcPr>
                            <w:tcW w:w="41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24E7FC1B" w14:textId="77777777" w:rsidR="007618DB" w:rsidRDefault="007618DB"/>
                        </w:tc>
                        <w:tc>
                          <w:tcPr>
                            <w:tcW w:w="412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72BF68F4" w14:textId="77777777" w:rsidR="007618DB" w:rsidRDefault="007618DB"/>
                        </w:tc>
                        <w:tc>
                          <w:tcPr>
                            <w:tcW w:w="41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342A4DFB" w14:textId="77777777" w:rsidR="007618DB" w:rsidRDefault="007618DB"/>
                        </w:tc>
                        <w:tc>
                          <w:tcPr>
                            <w:tcW w:w="456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55FE5B0B" w14:textId="77777777" w:rsidR="007618DB" w:rsidRDefault="007618DB"/>
                        </w:tc>
                        <w:tc>
                          <w:tcPr>
                            <w:tcW w:w="41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19F78C11" w14:textId="77777777" w:rsidR="007618DB" w:rsidRDefault="007618DB"/>
                        </w:tc>
                        <w:tc>
                          <w:tcPr>
                            <w:tcW w:w="401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48C51E33" w14:textId="77777777" w:rsidR="007618DB" w:rsidRDefault="007618DB"/>
                        </w:tc>
                        <w:tc>
                          <w:tcPr>
                            <w:tcW w:w="416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4D2462F1" w14:textId="77777777" w:rsidR="007618DB" w:rsidRDefault="007618DB"/>
                        </w:tc>
                        <w:tc>
                          <w:tcPr>
                            <w:tcW w:w="37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07F49E48" w14:textId="77777777" w:rsidR="007618DB" w:rsidRDefault="007618DB"/>
                        </w:tc>
                      </w:tr>
                      <w:tr w:rsidR="00AB4298" w14:paraId="60FA9D4E" w14:textId="77777777">
                        <w:trPr>
                          <w:trHeight w:hRule="exact" w:val="530"/>
                        </w:trPr>
                        <w:tc>
                          <w:tcPr>
                            <w:tcW w:w="391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0F2E1ACF" w14:textId="77777777" w:rsidR="00AB4298" w:rsidRDefault="00AB4298"/>
                        </w:tc>
                        <w:tc>
                          <w:tcPr>
                            <w:tcW w:w="38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76C71D7C" w14:textId="77777777" w:rsidR="00AB4298" w:rsidRDefault="00AB4298"/>
                        </w:tc>
                        <w:tc>
                          <w:tcPr>
                            <w:tcW w:w="41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4FC31748" w14:textId="77777777" w:rsidR="00AB4298" w:rsidRDefault="00AB4298"/>
                        </w:tc>
                        <w:tc>
                          <w:tcPr>
                            <w:tcW w:w="41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0A60FB1A" w14:textId="77777777" w:rsidR="00AB4298" w:rsidRDefault="00AB4298"/>
                        </w:tc>
                        <w:tc>
                          <w:tcPr>
                            <w:tcW w:w="412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458DD509" w14:textId="77777777" w:rsidR="00AB4298" w:rsidRDefault="00AB4298"/>
                        </w:tc>
                        <w:tc>
                          <w:tcPr>
                            <w:tcW w:w="41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6D3283C6" w14:textId="77777777" w:rsidR="00AB4298" w:rsidRDefault="00AB4298"/>
                        </w:tc>
                        <w:tc>
                          <w:tcPr>
                            <w:tcW w:w="456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45F62409" w14:textId="77777777" w:rsidR="00AB4298" w:rsidRDefault="00AB4298"/>
                        </w:tc>
                        <w:tc>
                          <w:tcPr>
                            <w:tcW w:w="41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0ED156B2" w14:textId="77777777" w:rsidR="00AB4298" w:rsidRDefault="00AB4298"/>
                        </w:tc>
                        <w:tc>
                          <w:tcPr>
                            <w:tcW w:w="401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0FF7B3F2" w14:textId="77777777" w:rsidR="00AB4298" w:rsidRDefault="00AB4298"/>
                        </w:tc>
                        <w:tc>
                          <w:tcPr>
                            <w:tcW w:w="416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2CBF171E" w14:textId="77777777" w:rsidR="00AB4298" w:rsidRDefault="00AB4298"/>
                        </w:tc>
                        <w:tc>
                          <w:tcPr>
                            <w:tcW w:w="37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39E6A953" w14:textId="77777777" w:rsidR="00AB4298" w:rsidRDefault="00AB4298"/>
                        </w:tc>
                      </w:tr>
                      <w:tr w:rsidR="00AB4298" w14:paraId="107EBE94" w14:textId="77777777">
                        <w:trPr>
                          <w:trHeight w:hRule="exact" w:val="530"/>
                        </w:trPr>
                        <w:tc>
                          <w:tcPr>
                            <w:tcW w:w="391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043D1CDC" w14:textId="77777777" w:rsidR="00AB4298" w:rsidRDefault="00AB4298"/>
                        </w:tc>
                        <w:tc>
                          <w:tcPr>
                            <w:tcW w:w="38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3788E3FD" w14:textId="77777777" w:rsidR="00AB4298" w:rsidRDefault="00AB4298"/>
                        </w:tc>
                        <w:tc>
                          <w:tcPr>
                            <w:tcW w:w="41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199F2001" w14:textId="77777777" w:rsidR="00AB4298" w:rsidRDefault="00AB4298"/>
                        </w:tc>
                        <w:tc>
                          <w:tcPr>
                            <w:tcW w:w="41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089B7798" w14:textId="77777777" w:rsidR="00AB4298" w:rsidRDefault="00AB4298"/>
                        </w:tc>
                        <w:tc>
                          <w:tcPr>
                            <w:tcW w:w="412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4F47C2A8" w14:textId="77777777" w:rsidR="00AB4298" w:rsidRDefault="00AB4298"/>
                        </w:tc>
                        <w:tc>
                          <w:tcPr>
                            <w:tcW w:w="41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0F0388F7" w14:textId="77777777" w:rsidR="00AB4298" w:rsidRDefault="00AB4298"/>
                        </w:tc>
                        <w:tc>
                          <w:tcPr>
                            <w:tcW w:w="456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15AA2EB8" w14:textId="77777777" w:rsidR="00AB4298" w:rsidRDefault="00AB4298"/>
                        </w:tc>
                        <w:tc>
                          <w:tcPr>
                            <w:tcW w:w="41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3CCF0B28" w14:textId="77777777" w:rsidR="00AB4298" w:rsidRDefault="00AB4298"/>
                        </w:tc>
                        <w:tc>
                          <w:tcPr>
                            <w:tcW w:w="401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6DEBCDDA" w14:textId="77777777" w:rsidR="00AB4298" w:rsidRDefault="00AB4298"/>
                        </w:tc>
                        <w:tc>
                          <w:tcPr>
                            <w:tcW w:w="416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0A45199D" w14:textId="77777777" w:rsidR="00AB4298" w:rsidRDefault="00AB4298"/>
                        </w:tc>
                        <w:tc>
                          <w:tcPr>
                            <w:tcW w:w="37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17F4416D" w14:textId="77777777" w:rsidR="00AB4298" w:rsidRDefault="00AB4298"/>
                        </w:tc>
                      </w:tr>
                    </w:tbl>
                    <w:p w14:paraId="291CAD96" w14:textId="77777777" w:rsidR="007618DB" w:rsidRDefault="007618DB"/>
                  </w:txbxContent>
                </v:textbox>
                <w10:wrap anchorx="page"/>
              </v:shape>
            </w:pict>
          </mc:Fallback>
        </mc:AlternateContent>
      </w:r>
      <w:r w:rsidR="00507E9E">
        <w:rPr>
          <w:noProof/>
        </w:rPr>
        <mc:AlternateContent>
          <mc:Choice Requires="wps">
            <w:drawing>
              <wp:anchor distT="0" distB="0" distL="114300" distR="114300" simplePos="0" relativeHeight="503300728" behindDoc="0" locked="0" layoutInCell="1" allowOverlap="1" wp14:anchorId="125C145B" wp14:editId="04B8E19A">
                <wp:simplePos x="0" y="0"/>
                <wp:positionH relativeFrom="column">
                  <wp:posOffset>3741110</wp:posOffset>
                </wp:positionH>
                <wp:positionV relativeFrom="paragraph">
                  <wp:posOffset>56810</wp:posOffset>
                </wp:positionV>
                <wp:extent cx="0" cy="346075"/>
                <wp:effectExtent l="8255" t="5080" r="10795" b="10795"/>
                <wp:wrapNone/>
                <wp:docPr id="14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60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CCB2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" o:spid="_x0000_s1026" type="#_x0000_t32" style="position:absolute;margin-left:294.6pt;margin-top:4.45pt;width:0;height:27.25pt;z-index:503300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"/>
            </w:pict>
          </mc:Fallback>
        </mc:AlternateContent>
      </w:r>
      <w:r w:rsidR="00AB4298">
        <w:rPr>
          <w:noProof/>
        </w:rPr>
        <mc:AlternateContent>
          <mc:Choice Requires="wps">
            <w:drawing>
              <wp:anchor distT="0" distB="0" distL="114300" distR="114300" simplePos="0" relativeHeight="503301752" behindDoc="0" locked="0" layoutInCell="1" allowOverlap="1" wp14:anchorId="5EF1101E" wp14:editId="5E3BD100">
                <wp:simplePos x="0" y="0"/>
                <wp:positionH relativeFrom="column">
                  <wp:posOffset>3257550</wp:posOffset>
                </wp:positionH>
                <wp:positionV relativeFrom="paragraph">
                  <wp:posOffset>101600</wp:posOffset>
                </wp:positionV>
                <wp:extent cx="428625" cy="276225"/>
                <wp:effectExtent l="0" t="0" r="3175" b="31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4AE856" w14:textId="5808568A" w:rsidR="00AB4298" w:rsidRPr="00AB4298" w:rsidRDefault="00AB4298">
                            <w:pPr>
                              <w:rPr>
                                <w:b/>
                              </w:rPr>
                            </w:pPr>
                            <w:r w:rsidRPr="00AB4298">
                              <w:rPr>
                                <w:b/>
                              </w:rPr>
                              <w:t>TIN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F1101E" id="Text Box 20" o:spid="_x0000_s1030" type="#_x0000_t202" style="position:absolute;margin-left:256.5pt;margin-top:8pt;width:33.75pt;height:21.75pt;z-index:503301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" fillcolor="white [3201]" stroked="f" strokeweight=".5pt">
                <v:textbox>
                  <w:txbxContent>
                    <w:p w14:paraId="4F4AE856" w14:textId="5808568A" w:rsidR="00AB4298" w:rsidRPr="00AB4298" w:rsidRDefault="00AB4298">
                      <w:pPr>
                        <w:rPr>
                          <w:b/>
                        </w:rPr>
                      </w:pPr>
                      <w:r w:rsidRPr="00AB4298">
                        <w:rPr>
                          <w:b/>
                        </w:rPr>
                        <w:t>TIN</w:t>
                      </w:r>
                    </w:p>
                  </w:txbxContent>
                </v:textbox>
              </v:shape>
            </w:pict>
          </mc:Fallback>
        </mc:AlternateContent>
      </w:r>
      <w:r w:rsidR="00AB4298">
        <w:rPr>
          <w:noProof/>
        </w:rPr>
        <mc:AlternateContent>
          <mc:Choice Requires="wpg">
            <w:drawing>
              <wp:anchor distT="0" distB="0" distL="114300" distR="114300" simplePos="0" relativeHeight="1096" behindDoc="0" locked="0" layoutInCell="1" allowOverlap="1" wp14:anchorId="718599DB" wp14:editId="10742D66">
                <wp:simplePos x="0" y="0"/>
                <wp:positionH relativeFrom="page">
                  <wp:posOffset>1133475</wp:posOffset>
                </wp:positionH>
                <wp:positionV relativeFrom="paragraph">
                  <wp:posOffset>53975</wp:posOffset>
                </wp:positionV>
                <wp:extent cx="2515870" cy="350520"/>
                <wp:effectExtent l="0" t="0" r="17780" b="1143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15870" cy="350520"/>
                          <a:chOff x="1830" y="-152"/>
                          <a:chExt cx="9362" cy="552"/>
                        </a:xfrm>
                      </wpg:grpSpPr>
                      <wps:wsp>
                        <wps:cNvPr id="13" name="Freeform 13"/>
                        <wps:cNvSpPr>
                          <a:spLocks/>
                        </wps:cNvSpPr>
                        <wps:spPr bwMode="auto">
                          <a:xfrm>
                            <a:off x="1830" y="-152"/>
                            <a:ext cx="9362" cy="552"/>
                          </a:xfrm>
                          <a:custGeom>
                            <a:avLst/>
                            <a:gdLst>
                              <a:gd name="T0" fmla="+- 0 1830 1830"/>
                              <a:gd name="T1" fmla="*/ T0 w 9362"/>
                              <a:gd name="T2" fmla="+- 0 400 -152"/>
                              <a:gd name="T3" fmla="*/ 400 h 552"/>
                              <a:gd name="T4" fmla="+- 0 11192 1830"/>
                              <a:gd name="T5" fmla="*/ T4 w 9362"/>
                              <a:gd name="T6" fmla="+- 0 400 -152"/>
                              <a:gd name="T7" fmla="*/ 400 h 552"/>
                              <a:gd name="T8" fmla="+- 0 11192 1830"/>
                              <a:gd name="T9" fmla="*/ T8 w 9362"/>
                              <a:gd name="T10" fmla="+- 0 -152 -152"/>
                              <a:gd name="T11" fmla="*/ -152 h 552"/>
                              <a:gd name="T12" fmla="+- 0 1830 1830"/>
                              <a:gd name="T13" fmla="*/ T12 w 9362"/>
                              <a:gd name="T14" fmla="+- 0 -152 -152"/>
                              <a:gd name="T15" fmla="*/ -152 h 552"/>
                              <a:gd name="T16" fmla="+- 0 1830 1830"/>
                              <a:gd name="T17" fmla="*/ T16 w 9362"/>
                              <a:gd name="T18" fmla="+- 0 400 -152"/>
                              <a:gd name="T19" fmla="*/ 400 h 5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362" h="552">
                                <a:moveTo>
                                  <a:pt x="0" y="552"/>
                                </a:moveTo>
                                <a:lnTo>
                                  <a:pt x="9362" y="552"/>
                                </a:lnTo>
                                <a:lnTo>
                                  <a:pt x="9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D81AD2" id="Group 12" o:spid="_x0000_s1026" style="position:absolute;margin-left:89.25pt;margin-top:4.25pt;width:198.1pt;height:27.6pt;z-index:1096;mso-position-horizontal-relative:page" coordorigin="1830,-152" coordsize="9362,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">
                <v:shape id="Freeform 13" o:spid="_x0000_s1027" style="position:absolute;left:1830;top:-152;width:9362;height:552;visibility:visible;mso-wrap-style:square;v-text-anchor:top" coordsize="9362,5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a+58EA&#10;AADbAAAADwAAAGRycy9kb3ducmV2LnhtbERPTYvCMBC9L/gfwgh7W1MVRKqxiCK6eJCtIh6HZmyL&#10;zaQ2sdZ/v1lY8DaP9znzpDOVaKlxpWUFw0EEgjizuuRcwem4+ZqCcB5ZY2WZFLzIQbLofcwx1vbJ&#10;P9SmPhchhF2MCgrv61hKlxVk0A1sTRy4q20M+gCbXOoGnyHcVHIURRNpsOTQUGBNq4KyW/owCs5r&#10;c0kPk2/cmf2WTqMuO9zrqVKf/W45A+Gp82/xv3unw/wx/P0SDpCL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kGvufBAAAA2wAAAA8AAAAAAAAAAAAAAAAAmAIAAGRycy9kb3du&#10;cmV2LnhtbFBLBQYAAAAABAAEAPUAAACGAwAAAAA=&#10;" path="m,552r9362,l9362,,,,,552xe" filled="f">
                  <v:path arrowok="t" o:connecttype="custom" o:connectlocs="0,400;9362,400;9362,-152;0,-152;0,400" o:connectangles="0,0,0,0,0"/>
                </v:shape>
                <w10:wrap anchorx="page"/>
              </v:group>
            </w:pict>
          </mc:Fallback>
        </mc:AlternateContent>
      </w:r>
    </w:p>
    <w:p w14:paraId="1C5E1DAB" w14:textId="60DCE5A6" w:rsidR="00780CCF" w:rsidRDefault="009D5672">
      <w:pPr>
        <w:pStyle w:val="BodyText"/>
        <w:spacing w:line="470" w:lineRule="auto"/>
        <w:ind w:right="9666" w:hanging="96"/>
        <w:rPr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304824" behindDoc="0" locked="0" layoutInCell="1" allowOverlap="1" wp14:anchorId="15630898" wp14:editId="5C6A34D6">
                <wp:simplePos x="0" y="0"/>
                <wp:positionH relativeFrom="column">
                  <wp:posOffset>3746500</wp:posOffset>
                </wp:positionH>
                <wp:positionV relativeFrom="paragraph">
                  <wp:posOffset>277333</wp:posOffset>
                </wp:positionV>
                <wp:extent cx="2874807" cy="221"/>
                <wp:effectExtent l="0" t="0" r="8255" b="1270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74807" cy="2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9A1845" id="Straight Connector 23" o:spid="_x0000_s1026" style="position:absolute;flip:y;z-index:503304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5pt,21.85pt" to="521.35pt,2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" strokecolor="black [3040]"/>
            </w:pict>
          </mc:Fallback>
        </mc:AlternateContent>
      </w:r>
      <w:r w:rsidR="00AD12DF">
        <w:t xml:space="preserve">NAME </w:t>
      </w:r>
    </w:p>
    <w:p w14:paraId="61A4EC68" w14:textId="77777777" w:rsidR="00780CCF" w:rsidRDefault="00AD12DF">
      <w:pPr>
        <w:spacing w:before="89"/>
        <w:ind w:left="1397"/>
        <w:rPr>
          <w:rFonts w:ascii="Times New Roman" w:eastAsia="Times New Roman" w:hAnsi="Times New Roman" w:cs="Times New Roman"/>
        </w:rPr>
      </w:pPr>
      <w:r>
        <w:rPr>
          <w:rFonts w:ascii="Times New Roman"/>
          <w:i/>
        </w:rPr>
        <w:t>(Please refer to the completion notes overleaf for guidance in completing this</w:t>
      </w:r>
      <w:r>
        <w:rPr>
          <w:rFonts w:ascii="Times New Roman"/>
          <w:i/>
          <w:spacing w:val="-26"/>
        </w:rPr>
        <w:t xml:space="preserve"> </w:t>
      </w:r>
      <w:r>
        <w:rPr>
          <w:rFonts w:ascii="Times New Roman"/>
          <w:i/>
        </w:rPr>
        <w:t>Return)</w:t>
      </w:r>
    </w:p>
    <w:p w14:paraId="0F0E2FF8" w14:textId="77777777" w:rsidR="00780CCF" w:rsidRDefault="00780CCF">
      <w:pPr>
        <w:spacing w:before="4"/>
        <w:rPr>
          <w:rFonts w:ascii="Times New Roman" w:eastAsia="Times New Roman" w:hAnsi="Times New Roman" w:cs="Times New Roman"/>
          <w:i/>
          <w:sz w:val="2"/>
          <w:szCs w:val="2"/>
        </w:rPr>
      </w:pPr>
    </w:p>
    <w:tbl>
      <w:tblPr>
        <w:tblW w:w="0" w:type="auto"/>
        <w:tblInd w:w="4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"/>
        <w:gridCol w:w="3231"/>
        <w:gridCol w:w="439"/>
        <w:gridCol w:w="1407"/>
        <w:gridCol w:w="360"/>
        <w:gridCol w:w="449"/>
        <w:gridCol w:w="336"/>
        <w:gridCol w:w="388"/>
        <w:gridCol w:w="777"/>
        <w:gridCol w:w="307"/>
        <w:gridCol w:w="173"/>
        <w:gridCol w:w="1891"/>
      </w:tblGrid>
      <w:tr w:rsidR="00780CCF" w14:paraId="21C043C8" w14:textId="77777777">
        <w:trPr>
          <w:trHeight w:hRule="exact" w:val="310"/>
        </w:trPr>
        <w:tc>
          <w:tcPr>
            <w:tcW w:w="53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2FCEF" w14:textId="0D7DFD88" w:rsidR="00780CCF" w:rsidRDefault="00DA5FC2" w:rsidP="00DA5FC2">
            <w:pPr>
              <w:pStyle w:val="TableParagraph"/>
              <w:spacing w:before="3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NIL RETURN: </w:t>
            </w:r>
            <w:r w:rsidR="00AD12D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If </w:t>
            </w:r>
            <w:r w:rsidR="00DE183C">
              <w:rPr>
                <w:rFonts w:ascii="Times New Roman" w:eastAsia="Times New Roman" w:hAnsi="Times New Roman" w:cs="Times New Roman"/>
                <w:sz w:val="20"/>
                <w:szCs w:val="20"/>
              </w:rPr>
              <w:t>there is no activity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AD12DF">
              <w:rPr>
                <w:rFonts w:ascii="Times New Roman" w:eastAsia="Times New Roman" w:hAnsi="Times New Roman" w:cs="Times New Roman"/>
                <w:sz w:val="20"/>
                <w:szCs w:val="20"/>
              </w:rPr>
              <w:t>for the period tick</w:t>
            </w:r>
            <w:r w:rsidR="00AD12DF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="00AD12DF">
              <w:rPr>
                <w:rFonts w:ascii="Times New Roman" w:eastAsia="Times New Roman" w:hAnsi="Times New Roman" w:cs="Times New Roman"/>
                <w:sz w:val="20"/>
                <w:szCs w:val="20"/>
              </w:rPr>
              <w:t>HERE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  <w:shd w:val="clear" w:color="auto" w:fill="A6A6A6"/>
          </w:tcPr>
          <w:p w14:paraId="40BE2D5F" w14:textId="77777777" w:rsidR="00780CCF" w:rsidRDefault="00AD12DF">
            <w:pPr>
              <w:pStyle w:val="TableParagraph"/>
              <w:spacing w:before="36"/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w w:val="99"/>
                <w:sz w:val="20"/>
              </w:rPr>
              <w:t>0</w:t>
            </w:r>
          </w:p>
        </w:tc>
        <w:tc>
          <w:tcPr>
            <w:tcW w:w="449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5ADF7977" w14:textId="77777777" w:rsidR="00780CCF" w:rsidRDefault="00780CCF"/>
        </w:tc>
        <w:tc>
          <w:tcPr>
            <w:tcW w:w="3872" w:type="dxa"/>
            <w:gridSpan w:val="6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14:paraId="4A43AFE8" w14:textId="77777777" w:rsidR="00780CCF" w:rsidRDefault="00AD12DF">
            <w:pPr>
              <w:pStyle w:val="TableParagraph"/>
              <w:spacing w:before="31"/>
              <w:ind w:left="8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t>then proceed to 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DECLARATION</w:t>
            </w:r>
          </w:p>
        </w:tc>
      </w:tr>
      <w:tr w:rsidR="00780CCF" w14:paraId="6DE54668" w14:textId="77777777" w:rsidTr="003419B2">
        <w:trPr>
          <w:trHeight w:hRule="exact" w:val="667"/>
        </w:trPr>
        <w:tc>
          <w:tcPr>
            <w:tcW w:w="34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503BB" w14:textId="77777777" w:rsidR="00780CCF" w:rsidRPr="00B31D45" w:rsidRDefault="00AD12DF">
            <w:pPr>
              <w:pStyle w:val="TableParagraph"/>
              <w:spacing w:before="37" w:line="237" w:lineRule="auto"/>
              <w:ind w:left="103" w:right="65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31D45">
              <w:rPr>
                <w:rFonts w:ascii="Times New Roman"/>
                <w:b/>
                <w:sz w:val="16"/>
                <w:szCs w:val="16"/>
              </w:rPr>
              <w:t>SUPPLIES OF GOODS</w:t>
            </w:r>
            <w:r w:rsidRPr="00B31D45">
              <w:rPr>
                <w:rFonts w:ascii="Times New Roman"/>
                <w:b/>
                <w:spacing w:val="-4"/>
                <w:sz w:val="16"/>
                <w:szCs w:val="16"/>
              </w:rPr>
              <w:t xml:space="preserve"> </w:t>
            </w:r>
            <w:r w:rsidRPr="00B31D45">
              <w:rPr>
                <w:rFonts w:ascii="Times New Roman"/>
                <w:b/>
                <w:sz w:val="16"/>
                <w:szCs w:val="16"/>
              </w:rPr>
              <w:t>AND/OR</w:t>
            </w:r>
            <w:r w:rsidRPr="00B31D45">
              <w:rPr>
                <w:rFonts w:ascii="Times New Roman"/>
                <w:b/>
                <w:w w:val="99"/>
                <w:sz w:val="16"/>
                <w:szCs w:val="16"/>
              </w:rPr>
              <w:t xml:space="preserve"> </w:t>
            </w:r>
            <w:r w:rsidRPr="00B31D45">
              <w:rPr>
                <w:rFonts w:ascii="Times New Roman"/>
                <w:b/>
                <w:sz w:val="16"/>
                <w:szCs w:val="16"/>
              </w:rPr>
              <w:t xml:space="preserve">SERVICES: </w:t>
            </w:r>
            <w:r w:rsidRPr="00B31D45">
              <w:rPr>
                <w:rFonts w:ascii="Times New Roman"/>
                <w:sz w:val="16"/>
                <w:szCs w:val="16"/>
              </w:rPr>
              <w:t>TAXABLE</w:t>
            </w:r>
            <w:r w:rsidRPr="00B31D45">
              <w:rPr>
                <w:rFonts w:ascii="Times New Roman"/>
                <w:spacing w:val="-8"/>
                <w:sz w:val="16"/>
                <w:szCs w:val="16"/>
              </w:rPr>
              <w:t xml:space="preserve"> </w:t>
            </w:r>
            <w:r w:rsidRPr="00B31D45">
              <w:rPr>
                <w:rFonts w:ascii="Times New Roman"/>
                <w:sz w:val="16"/>
                <w:szCs w:val="16"/>
              </w:rPr>
              <w:t>OUTPUTS</w:t>
            </w:r>
            <w:r w:rsidRPr="00B31D45">
              <w:rPr>
                <w:rFonts w:ascii="Times New Roman"/>
                <w:w w:val="99"/>
                <w:sz w:val="16"/>
                <w:szCs w:val="16"/>
              </w:rPr>
              <w:t xml:space="preserve"> </w:t>
            </w:r>
            <w:r w:rsidRPr="00B31D45">
              <w:rPr>
                <w:rFonts w:ascii="Times New Roman"/>
                <w:sz w:val="16"/>
                <w:szCs w:val="16"/>
              </w:rPr>
              <w:t>DURING THIS</w:t>
            </w:r>
            <w:r w:rsidRPr="00B31D45">
              <w:rPr>
                <w:rFonts w:ascii="Times New Roman"/>
                <w:spacing w:val="-6"/>
                <w:sz w:val="16"/>
                <w:szCs w:val="16"/>
              </w:rPr>
              <w:t xml:space="preserve"> </w:t>
            </w:r>
            <w:r w:rsidRPr="00B31D45">
              <w:rPr>
                <w:rFonts w:ascii="Times New Roman"/>
                <w:sz w:val="16"/>
                <w:szCs w:val="16"/>
              </w:rPr>
              <w:t>MONTH</w:t>
            </w:r>
          </w:p>
        </w:tc>
        <w:tc>
          <w:tcPr>
            <w:tcW w:w="2991" w:type="dxa"/>
            <w:gridSpan w:val="5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CFFFD" w14:textId="00B12B70" w:rsidR="00780CCF" w:rsidRDefault="00AD12DF" w:rsidP="007E57CD">
            <w:pPr>
              <w:pStyle w:val="TableParagraph"/>
              <w:spacing w:before="14"/>
              <w:ind w:left="381" w:right="213" w:hanging="1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VALUE OF TAXABLE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OUTPUT</w:t>
            </w:r>
            <w:r>
              <w:rPr>
                <w:rFonts w:ascii="Times New Roman"/>
                <w:w w:val="99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(EXCLUDING VAT)</w:t>
            </w:r>
          </w:p>
        </w:tc>
        <w:tc>
          <w:tcPr>
            <w:tcW w:w="1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56BB2" w14:textId="77777777" w:rsidR="00780CCF" w:rsidRDefault="00AD12DF">
            <w:pPr>
              <w:pStyle w:val="TableParagraph"/>
              <w:spacing w:before="31"/>
              <w:ind w:left="336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RATE</w:t>
            </w:r>
          </w:p>
        </w:tc>
        <w:tc>
          <w:tcPr>
            <w:tcW w:w="23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15CE4" w14:textId="27DC0FDA" w:rsidR="00780CCF" w:rsidRDefault="00AD12DF" w:rsidP="007E57CD">
            <w:pPr>
              <w:pStyle w:val="TableParagraph"/>
              <w:spacing w:before="31"/>
              <w:ind w:left="64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VAT </w:t>
            </w:r>
          </w:p>
        </w:tc>
      </w:tr>
      <w:tr w:rsidR="00780CCF" w14:paraId="235243B4" w14:textId="77777777" w:rsidTr="00D00671">
        <w:trPr>
          <w:trHeight w:hRule="exact" w:val="298"/>
        </w:trPr>
        <w:tc>
          <w:tcPr>
            <w:tcW w:w="23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FCAEABC" w14:textId="77777777" w:rsidR="00780CCF" w:rsidRDefault="00780CCF"/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BF7F3" w14:textId="262EC3DF" w:rsidR="00780CCF" w:rsidRDefault="00A55F3D">
            <w:pPr>
              <w:pStyle w:val="TableParagraph"/>
              <w:spacing w:line="202" w:lineRule="exact"/>
              <w:ind w:left="1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TAXABLE SUPPLIES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8841452" w14:textId="3CC2585C" w:rsidR="00780CCF" w:rsidRDefault="00230125">
            <w:pPr>
              <w:pStyle w:val="TableParagraph"/>
              <w:spacing w:line="202" w:lineRule="exact"/>
              <w:ind w:left="10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</w:t>
            </w:r>
            <w:proofErr w:type="spellEnd"/>
          </w:p>
        </w:tc>
        <w:tc>
          <w:tcPr>
            <w:tcW w:w="25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C6F1F" w14:textId="77777777" w:rsidR="00780CCF" w:rsidRDefault="00780CCF"/>
        </w:tc>
        <w:tc>
          <w:tcPr>
            <w:tcW w:w="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E0FD03B" w14:textId="743516F8" w:rsidR="00780CCF" w:rsidRDefault="00780CCF">
            <w:pPr>
              <w:pStyle w:val="TableParagraph"/>
              <w:spacing w:line="202" w:lineRule="exact"/>
              <w:ind w:right="155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5FB42459" w14:textId="77777777" w:rsidR="00780CCF" w:rsidRDefault="00780CCF"/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CE35E06" w14:textId="22E2DC95" w:rsidR="00780CCF" w:rsidRDefault="00780CCF">
            <w:pPr>
              <w:pStyle w:val="TableParagraph"/>
              <w:spacing w:line="202" w:lineRule="exact"/>
              <w:ind w:left="6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0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599AD10A" w14:textId="77777777" w:rsidR="00780CCF" w:rsidRDefault="00780CCF"/>
        </w:tc>
      </w:tr>
      <w:tr w:rsidR="00F415A5" w14:paraId="599723B6" w14:textId="77777777" w:rsidTr="00D00671">
        <w:trPr>
          <w:trHeight w:hRule="exact" w:val="298"/>
        </w:trPr>
        <w:tc>
          <w:tcPr>
            <w:tcW w:w="23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9B2C2B0" w14:textId="77777777" w:rsidR="00F415A5" w:rsidRDefault="00F415A5"/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3D93D" w14:textId="1641F3A8" w:rsidR="00F415A5" w:rsidRDefault="00F415A5">
            <w:pPr>
              <w:pStyle w:val="TableParagraph"/>
              <w:spacing w:line="202" w:lineRule="exact"/>
              <w:ind w:left="10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NHIL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511EA61" w14:textId="06C4A142" w:rsidR="00F415A5" w:rsidRDefault="00230125">
            <w:pPr>
              <w:pStyle w:val="TableParagraph"/>
              <w:spacing w:line="202" w:lineRule="exact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ii</w:t>
            </w:r>
          </w:p>
        </w:tc>
        <w:tc>
          <w:tcPr>
            <w:tcW w:w="25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95052" w14:textId="77777777" w:rsidR="00F415A5" w:rsidRDefault="00F415A5"/>
        </w:tc>
        <w:tc>
          <w:tcPr>
            <w:tcW w:w="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C6B45C2" w14:textId="77777777" w:rsidR="00F415A5" w:rsidRDefault="00F415A5">
            <w:pPr>
              <w:pStyle w:val="TableParagraph"/>
              <w:spacing w:line="202" w:lineRule="exact"/>
              <w:ind w:right="155"/>
              <w:jc w:val="right"/>
              <w:rPr>
                <w:rFonts w:ascii="Times New Roman"/>
                <w:sz w:val="18"/>
              </w:rPr>
            </w:pP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1A6019F1" w14:textId="77777777" w:rsidR="00F415A5" w:rsidRDefault="00F415A5"/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3CFECB1" w14:textId="77777777" w:rsidR="00F415A5" w:rsidRDefault="00F415A5">
            <w:pPr>
              <w:pStyle w:val="TableParagraph"/>
              <w:spacing w:line="202" w:lineRule="exact"/>
              <w:ind w:left="60"/>
              <w:rPr>
                <w:rFonts w:ascii="Times New Roman"/>
                <w:sz w:val="18"/>
              </w:rPr>
            </w:pPr>
          </w:p>
        </w:tc>
        <w:tc>
          <w:tcPr>
            <w:tcW w:w="20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0AB840B5" w14:textId="77777777" w:rsidR="00F415A5" w:rsidRDefault="00F415A5"/>
        </w:tc>
      </w:tr>
      <w:tr w:rsidR="00F415A5" w14:paraId="6E3999C6" w14:textId="77777777" w:rsidTr="00D00671">
        <w:trPr>
          <w:trHeight w:hRule="exact" w:val="298"/>
        </w:trPr>
        <w:tc>
          <w:tcPr>
            <w:tcW w:w="23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B03AC64" w14:textId="77777777" w:rsidR="00F415A5" w:rsidRDefault="00F415A5"/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944AE" w14:textId="32CD25DC" w:rsidR="00F415A5" w:rsidRDefault="00F415A5">
            <w:pPr>
              <w:pStyle w:val="TableParagraph"/>
              <w:spacing w:line="202" w:lineRule="exact"/>
              <w:ind w:left="10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GET FUND LEVY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3CCA493" w14:textId="406B20AA" w:rsidR="00F415A5" w:rsidRDefault="00230125">
            <w:pPr>
              <w:pStyle w:val="TableParagraph"/>
              <w:spacing w:line="202" w:lineRule="exact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iii</w:t>
            </w:r>
          </w:p>
        </w:tc>
        <w:tc>
          <w:tcPr>
            <w:tcW w:w="25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25B51" w14:textId="77777777" w:rsidR="00F415A5" w:rsidRDefault="00F415A5"/>
        </w:tc>
        <w:tc>
          <w:tcPr>
            <w:tcW w:w="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D0609F2" w14:textId="77777777" w:rsidR="00F415A5" w:rsidRDefault="00F415A5">
            <w:pPr>
              <w:pStyle w:val="TableParagraph"/>
              <w:spacing w:line="202" w:lineRule="exact"/>
              <w:ind w:right="155"/>
              <w:jc w:val="right"/>
              <w:rPr>
                <w:rFonts w:ascii="Times New Roman"/>
                <w:sz w:val="18"/>
              </w:rPr>
            </w:pP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3BB84262" w14:textId="77777777" w:rsidR="00F415A5" w:rsidRDefault="00F415A5"/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6D78FA8" w14:textId="77777777" w:rsidR="00F415A5" w:rsidRDefault="00F415A5">
            <w:pPr>
              <w:pStyle w:val="TableParagraph"/>
              <w:spacing w:line="202" w:lineRule="exact"/>
              <w:ind w:left="60"/>
              <w:rPr>
                <w:rFonts w:ascii="Times New Roman"/>
                <w:sz w:val="18"/>
              </w:rPr>
            </w:pPr>
          </w:p>
        </w:tc>
        <w:tc>
          <w:tcPr>
            <w:tcW w:w="20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36AEE2A5" w14:textId="77777777" w:rsidR="00F415A5" w:rsidRDefault="00F415A5"/>
        </w:tc>
      </w:tr>
      <w:tr w:rsidR="00F415A5" w14:paraId="265BFD0D" w14:textId="77777777" w:rsidTr="00B31D45">
        <w:trPr>
          <w:trHeight w:hRule="exact" w:val="253"/>
        </w:trPr>
        <w:tc>
          <w:tcPr>
            <w:tcW w:w="23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171B74F" w14:textId="77777777" w:rsidR="00F415A5" w:rsidRDefault="00F415A5"/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1F598" w14:textId="3207AEE5" w:rsidR="00F415A5" w:rsidRDefault="00F415A5">
            <w:pPr>
              <w:pStyle w:val="TableParagraph"/>
              <w:spacing w:line="202" w:lineRule="exact"/>
              <w:ind w:left="10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COVID-19 LEVY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4877BEC" w14:textId="3562AC22" w:rsidR="00F415A5" w:rsidRDefault="00230125">
            <w:pPr>
              <w:pStyle w:val="TableParagraph"/>
              <w:spacing w:line="202" w:lineRule="exact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iv</w:t>
            </w:r>
          </w:p>
        </w:tc>
        <w:tc>
          <w:tcPr>
            <w:tcW w:w="25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9D872" w14:textId="77777777" w:rsidR="00F415A5" w:rsidRDefault="00F415A5"/>
        </w:tc>
        <w:tc>
          <w:tcPr>
            <w:tcW w:w="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AE17873" w14:textId="77777777" w:rsidR="00F415A5" w:rsidRDefault="00F415A5">
            <w:pPr>
              <w:pStyle w:val="TableParagraph"/>
              <w:spacing w:line="202" w:lineRule="exact"/>
              <w:ind w:right="155"/>
              <w:jc w:val="right"/>
              <w:rPr>
                <w:rFonts w:ascii="Times New Roman"/>
                <w:sz w:val="18"/>
              </w:rPr>
            </w:pP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26D6ACA5" w14:textId="77777777" w:rsidR="00F415A5" w:rsidRDefault="00F415A5"/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4A9F9C1" w14:textId="77777777" w:rsidR="00F415A5" w:rsidRDefault="00F415A5">
            <w:pPr>
              <w:pStyle w:val="TableParagraph"/>
              <w:spacing w:line="202" w:lineRule="exact"/>
              <w:ind w:left="60"/>
              <w:rPr>
                <w:rFonts w:ascii="Times New Roman"/>
                <w:sz w:val="18"/>
              </w:rPr>
            </w:pPr>
          </w:p>
        </w:tc>
        <w:tc>
          <w:tcPr>
            <w:tcW w:w="20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57DF2359" w14:textId="77777777" w:rsidR="00F415A5" w:rsidRDefault="00F415A5"/>
        </w:tc>
      </w:tr>
      <w:tr w:rsidR="00D00671" w14:paraId="643D26D0" w14:textId="77777777" w:rsidTr="009D5672">
        <w:trPr>
          <w:trHeight w:hRule="exact" w:val="403"/>
        </w:trPr>
        <w:tc>
          <w:tcPr>
            <w:tcW w:w="23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7A2873" w14:textId="77777777" w:rsidR="00D00671" w:rsidRDefault="00D00671"/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EBC91" w14:textId="6B1CF6AF" w:rsidR="00D00671" w:rsidRDefault="00D00671">
            <w:pPr>
              <w:pStyle w:val="TableParagraph"/>
              <w:spacing w:line="202" w:lineRule="exact"/>
              <w:ind w:left="10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TAXABLE VALUE INCLUSIVE OF LEVIES</w:t>
            </w:r>
            <w:r w:rsidR="00A55F3D">
              <w:rPr>
                <w:rFonts w:ascii="Times New Roman"/>
                <w:sz w:val="18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944B2A9" w14:textId="2DE3CE8C" w:rsidR="00D00671" w:rsidRDefault="00230125">
            <w:pPr>
              <w:pStyle w:val="TableParagraph"/>
              <w:spacing w:line="202" w:lineRule="exact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25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6C8C5" w14:textId="77777777" w:rsidR="00D00671" w:rsidRDefault="00D00671"/>
        </w:tc>
        <w:tc>
          <w:tcPr>
            <w:tcW w:w="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CD1236E" w14:textId="3B24FE31" w:rsidR="00D00671" w:rsidRDefault="004D0AEE">
            <w:pPr>
              <w:pStyle w:val="TableParagraph"/>
              <w:spacing w:line="202" w:lineRule="exact"/>
              <w:ind w:right="155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90228" w14:textId="13BE9C71" w:rsidR="00D00671" w:rsidRDefault="00D00671">
            <w:r>
              <w:t xml:space="preserve"> </w:t>
            </w:r>
          </w:p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1E4B883" w14:textId="30C3123A" w:rsidR="00D00671" w:rsidRDefault="004D0AEE">
            <w:pPr>
              <w:pStyle w:val="TableParagraph"/>
              <w:spacing w:line="202" w:lineRule="exact"/>
              <w:ind w:left="6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20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7365B" w14:textId="77777777" w:rsidR="00D00671" w:rsidRDefault="00D00671"/>
        </w:tc>
      </w:tr>
      <w:tr w:rsidR="00780CCF" w14:paraId="67AE2E0C" w14:textId="77777777" w:rsidTr="003419B2">
        <w:trPr>
          <w:trHeight w:hRule="exact" w:val="295"/>
        </w:trPr>
        <w:tc>
          <w:tcPr>
            <w:tcW w:w="23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C066A" w14:textId="77777777" w:rsidR="00780CCF" w:rsidRDefault="00780CCF"/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EE8EC" w14:textId="77777777" w:rsidR="00780CCF" w:rsidRDefault="00AD12DF">
            <w:pPr>
              <w:pStyle w:val="TableParagraph"/>
              <w:spacing w:line="202" w:lineRule="exact"/>
              <w:ind w:left="1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ZERO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RATED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58A8C77" w14:textId="55C5231A" w:rsidR="00780CCF" w:rsidRDefault="004D0AEE">
            <w:pPr>
              <w:pStyle w:val="TableParagraph"/>
              <w:spacing w:line="202" w:lineRule="exact"/>
              <w:ind w:left="10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25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B65D4" w14:textId="77777777" w:rsidR="00780CCF" w:rsidRDefault="00780CCF"/>
        </w:tc>
        <w:tc>
          <w:tcPr>
            <w:tcW w:w="1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4BE637D" w14:textId="77777777" w:rsidR="00780CCF" w:rsidRDefault="00780CCF"/>
        </w:tc>
        <w:tc>
          <w:tcPr>
            <w:tcW w:w="23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6FB746C" w14:textId="77777777" w:rsidR="00780CCF" w:rsidRDefault="00780CCF"/>
        </w:tc>
      </w:tr>
      <w:tr w:rsidR="00780CCF" w14:paraId="02BAD52C" w14:textId="77777777" w:rsidTr="003419B2">
        <w:trPr>
          <w:trHeight w:hRule="exact" w:val="280"/>
        </w:trPr>
        <w:tc>
          <w:tcPr>
            <w:tcW w:w="23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961E5" w14:textId="77777777" w:rsidR="00780CCF" w:rsidRDefault="00780CCF"/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D585E" w14:textId="77777777" w:rsidR="00780CCF" w:rsidRDefault="00AD12DF">
            <w:pPr>
              <w:pStyle w:val="TableParagraph"/>
              <w:spacing w:line="202" w:lineRule="exact"/>
              <w:ind w:left="10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RELIEF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554079C" w14:textId="6ECA21CC" w:rsidR="00780CCF" w:rsidRDefault="004D0AEE">
            <w:pPr>
              <w:pStyle w:val="TableParagraph"/>
              <w:spacing w:line="202" w:lineRule="exact"/>
              <w:ind w:left="10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5</w:t>
            </w:r>
          </w:p>
        </w:tc>
        <w:tc>
          <w:tcPr>
            <w:tcW w:w="25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4B015" w14:textId="77777777" w:rsidR="00780CCF" w:rsidRDefault="00780CCF"/>
        </w:tc>
        <w:tc>
          <w:tcPr>
            <w:tcW w:w="1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65D3E93F" w14:textId="77777777" w:rsidR="00780CCF" w:rsidRDefault="00780CCF"/>
        </w:tc>
        <w:tc>
          <w:tcPr>
            <w:tcW w:w="23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DA80B01" w14:textId="77777777" w:rsidR="00780CCF" w:rsidRDefault="00780CCF"/>
        </w:tc>
      </w:tr>
      <w:tr w:rsidR="00780CCF" w14:paraId="217F4BED" w14:textId="77777777" w:rsidTr="00B31D45">
        <w:trPr>
          <w:trHeight w:hRule="exact" w:val="433"/>
        </w:trPr>
        <w:tc>
          <w:tcPr>
            <w:tcW w:w="34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0A81D" w14:textId="761ED26C" w:rsidR="00780CCF" w:rsidRPr="00230125" w:rsidRDefault="00AD12DF">
            <w:pPr>
              <w:pStyle w:val="TableParagraph"/>
              <w:ind w:left="103" w:right="39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30125">
              <w:rPr>
                <w:rFonts w:ascii="Times New Roman"/>
                <w:sz w:val="16"/>
                <w:szCs w:val="16"/>
              </w:rPr>
              <w:t>TOTAL VALUE OF</w:t>
            </w:r>
            <w:r w:rsidRPr="00230125">
              <w:rPr>
                <w:rFonts w:ascii="Times New Roman"/>
                <w:spacing w:val="-4"/>
                <w:sz w:val="16"/>
                <w:szCs w:val="16"/>
              </w:rPr>
              <w:t xml:space="preserve"> </w:t>
            </w:r>
            <w:r w:rsidRPr="00230125">
              <w:rPr>
                <w:rFonts w:ascii="Times New Roman"/>
                <w:sz w:val="16"/>
                <w:szCs w:val="16"/>
              </w:rPr>
              <w:t xml:space="preserve">TAXABLE SUPPLIES </w:t>
            </w:r>
            <w:r w:rsidR="00230125" w:rsidRPr="00230125">
              <w:rPr>
                <w:rFonts w:ascii="Times New Roman"/>
                <w:sz w:val="16"/>
                <w:szCs w:val="16"/>
              </w:rPr>
              <w:t xml:space="preserve">- (SUM UP BOXES 1, 4 </w:t>
            </w:r>
            <w:r w:rsidRPr="00230125">
              <w:rPr>
                <w:rFonts w:ascii="Times New Roman"/>
                <w:sz w:val="16"/>
                <w:szCs w:val="16"/>
              </w:rPr>
              <w:t>AND</w:t>
            </w:r>
            <w:r w:rsidR="00230125" w:rsidRPr="00230125">
              <w:rPr>
                <w:rFonts w:ascii="Times New Roman"/>
                <w:spacing w:val="-9"/>
                <w:sz w:val="16"/>
                <w:szCs w:val="16"/>
              </w:rPr>
              <w:t xml:space="preserve"> </w:t>
            </w:r>
            <w:r w:rsidRPr="00230125">
              <w:rPr>
                <w:rFonts w:ascii="Times New Roman"/>
                <w:sz w:val="16"/>
                <w:szCs w:val="16"/>
              </w:rPr>
              <w:t>5)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C8E440B" w14:textId="463132AD" w:rsidR="00780CCF" w:rsidRDefault="004D0AEE">
            <w:pPr>
              <w:pStyle w:val="TableParagraph"/>
              <w:spacing w:line="202" w:lineRule="exact"/>
              <w:ind w:left="10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6</w:t>
            </w:r>
          </w:p>
        </w:tc>
        <w:tc>
          <w:tcPr>
            <w:tcW w:w="25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52CDF" w14:textId="77777777" w:rsidR="00780CCF" w:rsidRDefault="00780CCF"/>
        </w:tc>
        <w:tc>
          <w:tcPr>
            <w:tcW w:w="1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5271670" w14:textId="77777777" w:rsidR="00780CCF" w:rsidRDefault="00780CCF"/>
        </w:tc>
        <w:tc>
          <w:tcPr>
            <w:tcW w:w="23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794C610" w14:textId="77777777" w:rsidR="00780CCF" w:rsidRDefault="00780CCF"/>
        </w:tc>
      </w:tr>
      <w:tr w:rsidR="00780CCF" w14:paraId="173EAEDD" w14:textId="77777777" w:rsidTr="003419B2">
        <w:trPr>
          <w:trHeight w:hRule="exact" w:val="295"/>
        </w:trPr>
        <w:tc>
          <w:tcPr>
            <w:tcW w:w="34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07D2B" w14:textId="77777777" w:rsidR="00780CCF" w:rsidRDefault="00AD12DF">
            <w:pPr>
              <w:pStyle w:val="TableParagraph"/>
              <w:spacing w:line="202" w:lineRule="exact"/>
              <w:ind w:left="10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EXEMPT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SUPPLIES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611EABB1" w14:textId="76847D99" w:rsidR="00780CCF" w:rsidRDefault="004D0AEE">
            <w:pPr>
              <w:pStyle w:val="TableParagraph"/>
              <w:spacing w:line="202" w:lineRule="exact"/>
              <w:ind w:left="10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7</w:t>
            </w:r>
          </w:p>
        </w:tc>
        <w:tc>
          <w:tcPr>
            <w:tcW w:w="25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D93AB" w14:textId="77777777" w:rsidR="00780CCF" w:rsidRDefault="00780CCF"/>
        </w:tc>
        <w:tc>
          <w:tcPr>
            <w:tcW w:w="1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E06F650" w14:textId="77777777" w:rsidR="00780CCF" w:rsidRDefault="00780CCF"/>
        </w:tc>
        <w:tc>
          <w:tcPr>
            <w:tcW w:w="23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C244A2E" w14:textId="77777777" w:rsidR="00780CCF" w:rsidRDefault="00780CCF"/>
        </w:tc>
      </w:tr>
      <w:tr w:rsidR="00780CCF" w14:paraId="7DEC2953" w14:textId="77777777" w:rsidTr="003419B2">
        <w:trPr>
          <w:trHeight w:hRule="exact" w:val="425"/>
        </w:trPr>
        <w:tc>
          <w:tcPr>
            <w:tcW w:w="34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C71A58" w14:textId="77777777" w:rsidR="00780CCF" w:rsidRDefault="00AD12DF">
            <w:pPr>
              <w:pStyle w:val="TableParagraph"/>
              <w:spacing w:line="206" w:lineRule="exact"/>
              <w:ind w:left="103" w:right="97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TOTAL VALUE OF</w:t>
            </w:r>
            <w:r>
              <w:rPr>
                <w:rFonts w:ascii="Times New Roman"/>
                <w:spacing w:val="-5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SUPPLIES</w:t>
            </w:r>
            <w:r>
              <w:rPr>
                <w:rFonts w:ascii="Times New Roman"/>
                <w:w w:val="99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(SUM UP BOXES 6 AND</w:t>
            </w:r>
            <w:r>
              <w:rPr>
                <w:rFonts w:ascii="Times New Roman"/>
                <w:spacing w:val="-5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7)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34A7571" w14:textId="6BBE2552" w:rsidR="00780CCF" w:rsidRDefault="004D0AEE">
            <w:pPr>
              <w:pStyle w:val="TableParagraph"/>
              <w:spacing w:line="205" w:lineRule="exact"/>
              <w:ind w:left="10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8</w:t>
            </w:r>
          </w:p>
        </w:tc>
        <w:tc>
          <w:tcPr>
            <w:tcW w:w="25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830DC" w14:textId="77777777" w:rsidR="00780CCF" w:rsidRDefault="00780CCF"/>
        </w:tc>
        <w:tc>
          <w:tcPr>
            <w:tcW w:w="1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5C76CB2" w14:textId="77777777" w:rsidR="00780CCF" w:rsidRDefault="00780CCF"/>
        </w:tc>
        <w:tc>
          <w:tcPr>
            <w:tcW w:w="23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EA1BD68" w14:textId="77777777" w:rsidR="00780CCF" w:rsidRDefault="00780CCF"/>
        </w:tc>
      </w:tr>
      <w:tr w:rsidR="00780CCF" w14:paraId="5D8FABCB" w14:textId="77777777" w:rsidTr="003419B2">
        <w:trPr>
          <w:trHeight w:hRule="exact" w:val="394"/>
        </w:trPr>
        <w:tc>
          <w:tcPr>
            <w:tcW w:w="9994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A6097" w14:textId="77777777" w:rsidR="00A60085" w:rsidRPr="0014572F" w:rsidRDefault="00A60085">
            <w:pPr>
              <w:pStyle w:val="TableParagraph"/>
              <w:ind w:left="103"/>
              <w:rPr>
                <w:rFonts w:ascii="Times New Roman"/>
                <w:b/>
                <w:sz w:val="16"/>
                <w:szCs w:val="16"/>
              </w:rPr>
            </w:pPr>
          </w:p>
          <w:p w14:paraId="0B588269" w14:textId="77777777" w:rsidR="00780CCF" w:rsidRDefault="00AD12DF">
            <w:pPr>
              <w:pStyle w:val="TableParagraph"/>
              <w:ind w:left="10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b/>
                <w:sz w:val="18"/>
              </w:rPr>
              <w:t>PURCHASES AND</w:t>
            </w:r>
            <w:r>
              <w:rPr>
                <w:rFonts w:ascii="Times New Roman"/>
                <w:b/>
                <w:spacing w:val="-4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EXPENSES:</w:t>
            </w:r>
          </w:p>
        </w:tc>
      </w:tr>
      <w:tr w:rsidR="00780CCF" w14:paraId="606937AA" w14:textId="77777777" w:rsidTr="003419B2">
        <w:trPr>
          <w:trHeight w:hRule="exact" w:val="424"/>
        </w:trPr>
        <w:tc>
          <w:tcPr>
            <w:tcW w:w="34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E66AE" w14:textId="77777777" w:rsidR="00780CCF" w:rsidRDefault="00780CCF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i/>
                <w:sz w:val="17"/>
                <w:szCs w:val="17"/>
              </w:rPr>
            </w:pPr>
          </w:p>
          <w:p w14:paraId="02761C8C" w14:textId="77777777" w:rsidR="00780CCF" w:rsidRDefault="00AD12DF">
            <w:pPr>
              <w:pStyle w:val="TableParagraph"/>
              <w:ind w:left="66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DESCRIPTION OF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INPUTS</w:t>
            </w:r>
          </w:p>
        </w:tc>
        <w:tc>
          <w:tcPr>
            <w:tcW w:w="299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1D9BD" w14:textId="4058DF76" w:rsidR="00780CCF" w:rsidRDefault="00AD12DF" w:rsidP="007E57CD">
            <w:pPr>
              <w:pStyle w:val="TableParagraph"/>
              <w:ind w:left="374" w:right="329" w:hanging="7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VALUE OF TAXABLE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INPUT</w:t>
            </w:r>
            <w:r>
              <w:rPr>
                <w:rFonts w:ascii="Times New Roman"/>
                <w:w w:val="99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(EXCLUDING VAT)</w:t>
            </w:r>
          </w:p>
        </w:tc>
        <w:tc>
          <w:tcPr>
            <w:tcW w:w="1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AE7F3" w14:textId="77777777" w:rsidR="00780CCF" w:rsidRDefault="00780CCF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i/>
                <w:sz w:val="17"/>
                <w:szCs w:val="17"/>
              </w:rPr>
            </w:pPr>
          </w:p>
          <w:p w14:paraId="35214044" w14:textId="77777777" w:rsidR="00780CCF" w:rsidRDefault="00AD12DF">
            <w:pPr>
              <w:pStyle w:val="TableParagraph"/>
              <w:ind w:left="34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RATE</w:t>
            </w:r>
          </w:p>
        </w:tc>
        <w:tc>
          <w:tcPr>
            <w:tcW w:w="23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B4A17" w14:textId="77777777" w:rsidR="00780CCF" w:rsidRDefault="00780CCF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i/>
                <w:sz w:val="17"/>
                <w:szCs w:val="17"/>
              </w:rPr>
            </w:pPr>
          </w:p>
          <w:p w14:paraId="614648F1" w14:textId="2C8178DD" w:rsidR="00780CCF" w:rsidRDefault="00AD12DF" w:rsidP="007E57CD">
            <w:pPr>
              <w:pStyle w:val="TableParagraph"/>
              <w:ind w:left="686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VAT </w:t>
            </w:r>
          </w:p>
        </w:tc>
      </w:tr>
      <w:tr w:rsidR="00C736A4" w14:paraId="39AC92AF" w14:textId="77777777" w:rsidTr="00624574">
        <w:trPr>
          <w:trHeight w:hRule="exact" w:val="325"/>
        </w:trPr>
        <w:tc>
          <w:tcPr>
            <w:tcW w:w="34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98AE04D" w14:textId="426C66F0" w:rsidR="00C736A4" w:rsidRDefault="003419B2" w:rsidP="007618DB">
            <w:r>
              <w:t xml:space="preserve">  </w:t>
            </w:r>
            <w:r>
              <w:rPr>
                <w:rFonts w:ascii="Times New Roman"/>
                <w:sz w:val="18"/>
              </w:rPr>
              <w:t>LOCAL INPUT</w:t>
            </w:r>
            <w:r>
              <w:rPr>
                <w:rFonts w:ascii="Times New Roman"/>
                <w:spacing w:val="36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(FLAT RATE)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6FCBC588" w14:textId="618C12A5" w:rsidR="00C736A4" w:rsidRDefault="00C736A4">
            <w:pPr>
              <w:pStyle w:val="TableParagraph"/>
              <w:spacing w:line="203" w:lineRule="exact"/>
              <w:ind w:left="103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9</w:t>
            </w:r>
          </w:p>
        </w:tc>
        <w:tc>
          <w:tcPr>
            <w:tcW w:w="25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5F142" w14:textId="77777777" w:rsidR="00C736A4" w:rsidRDefault="00C736A4"/>
        </w:tc>
        <w:tc>
          <w:tcPr>
            <w:tcW w:w="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CE55EC0" w14:textId="0F01A5BF" w:rsidR="00C736A4" w:rsidRDefault="00C736A4">
            <w:pPr>
              <w:pStyle w:val="TableParagraph"/>
              <w:spacing w:line="203" w:lineRule="exact"/>
              <w:ind w:right="119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10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70A346" w14:textId="77777777" w:rsidR="00C736A4" w:rsidRDefault="00C736A4"/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A347EC2" w14:textId="36F695C2" w:rsidR="00C736A4" w:rsidRDefault="00C736A4">
            <w:pPr>
              <w:pStyle w:val="TableParagraph"/>
              <w:spacing w:line="203" w:lineRule="exact"/>
              <w:ind w:left="14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11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EFB982" w14:textId="77777777" w:rsidR="00C736A4" w:rsidRDefault="00C736A4"/>
        </w:tc>
      </w:tr>
      <w:tr w:rsidR="003419B2" w14:paraId="1DFAB8D0" w14:textId="77777777" w:rsidTr="00624574">
        <w:trPr>
          <w:trHeight w:hRule="exact" w:val="370"/>
        </w:trPr>
        <w:tc>
          <w:tcPr>
            <w:tcW w:w="34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3153D78" w14:textId="77777777" w:rsidR="003419B2" w:rsidRDefault="003419B2" w:rsidP="003419B2">
            <w:pPr>
              <w:pStyle w:val="TableParagraph"/>
              <w:ind w:left="103"/>
              <w:rPr>
                <w:rFonts w:ascii="Times New Roman"/>
                <w:sz w:val="18"/>
              </w:rPr>
            </w:pPr>
          </w:p>
          <w:p w14:paraId="3F896719" w14:textId="70E41116" w:rsidR="003419B2" w:rsidRDefault="003419B2" w:rsidP="003419B2">
            <w:r>
              <w:rPr>
                <w:rFonts w:ascii="Times New Roman"/>
                <w:sz w:val="18"/>
              </w:rPr>
              <w:t>LOCAL INPUT</w:t>
            </w:r>
            <w:r>
              <w:rPr>
                <w:rFonts w:ascii="Times New Roman"/>
                <w:spacing w:val="36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(STANDARD)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5450AF8" w14:textId="0F3FE1E3" w:rsidR="003419B2" w:rsidRDefault="003419B2" w:rsidP="003419B2">
            <w:pPr>
              <w:pStyle w:val="TableParagraph"/>
              <w:spacing w:line="203" w:lineRule="exact"/>
              <w:ind w:left="10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12</w:t>
            </w:r>
          </w:p>
        </w:tc>
        <w:tc>
          <w:tcPr>
            <w:tcW w:w="25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C27A41" w14:textId="77777777" w:rsidR="003419B2" w:rsidRDefault="003419B2" w:rsidP="003419B2"/>
        </w:tc>
        <w:tc>
          <w:tcPr>
            <w:tcW w:w="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3D8BEE6" w14:textId="6E07D728" w:rsidR="003419B2" w:rsidRDefault="003419B2" w:rsidP="003419B2">
            <w:pPr>
              <w:pStyle w:val="TableParagraph"/>
              <w:spacing w:line="203" w:lineRule="exact"/>
              <w:ind w:right="119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13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202245" w14:textId="77777777" w:rsidR="003419B2" w:rsidRDefault="003419B2" w:rsidP="003419B2"/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4CF8B0E" w14:textId="57CBC875" w:rsidR="003419B2" w:rsidRDefault="003419B2" w:rsidP="003419B2">
            <w:pPr>
              <w:pStyle w:val="TableParagraph"/>
              <w:spacing w:line="203" w:lineRule="exact"/>
              <w:ind w:left="146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14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1677B1" w14:textId="77777777" w:rsidR="003419B2" w:rsidRDefault="003419B2" w:rsidP="003419B2"/>
        </w:tc>
      </w:tr>
      <w:tr w:rsidR="003419B2" w14:paraId="1F25C185" w14:textId="77777777" w:rsidTr="00B31D45">
        <w:trPr>
          <w:trHeight w:hRule="exact" w:val="370"/>
        </w:trPr>
        <w:tc>
          <w:tcPr>
            <w:tcW w:w="34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981F1E" w14:textId="77777777" w:rsidR="003419B2" w:rsidRDefault="003419B2" w:rsidP="003419B2">
            <w:pPr>
              <w:pStyle w:val="TableParagraph"/>
              <w:spacing w:line="202" w:lineRule="exact"/>
              <w:ind w:left="103"/>
              <w:rPr>
                <w:rFonts w:ascii="Times New Roman"/>
                <w:sz w:val="18"/>
              </w:rPr>
            </w:pPr>
          </w:p>
          <w:p w14:paraId="6CE9BCD7" w14:textId="47EE99A4" w:rsidR="003419B2" w:rsidRDefault="003419B2" w:rsidP="003419B2">
            <w:pPr>
              <w:pStyle w:val="TableParagraph"/>
              <w:ind w:left="10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IMPORTS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DFE7399" w14:textId="11C7BE9A" w:rsidR="003419B2" w:rsidRDefault="003419B2" w:rsidP="003419B2">
            <w:pPr>
              <w:pStyle w:val="TableParagraph"/>
              <w:ind w:left="10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15</w:t>
            </w:r>
          </w:p>
        </w:tc>
        <w:tc>
          <w:tcPr>
            <w:tcW w:w="25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59937" w14:textId="77777777" w:rsidR="003419B2" w:rsidRDefault="003419B2" w:rsidP="003419B2"/>
        </w:tc>
        <w:tc>
          <w:tcPr>
            <w:tcW w:w="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CF38449" w14:textId="74986739" w:rsidR="003419B2" w:rsidRDefault="003419B2" w:rsidP="003419B2">
            <w:pPr>
              <w:pStyle w:val="TableParagraph"/>
              <w:ind w:right="120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16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6ABED" w14:textId="77777777" w:rsidR="003419B2" w:rsidRDefault="003419B2" w:rsidP="003419B2"/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79E80E9" w14:textId="0D8059FA" w:rsidR="003419B2" w:rsidRDefault="003419B2" w:rsidP="003419B2">
            <w:pPr>
              <w:pStyle w:val="TableParagraph"/>
              <w:ind w:left="146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17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42E02" w14:textId="77777777" w:rsidR="003419B2" w:rsidRDefault="003419B2" w:rsidP="003419B2"/>
        </w:tc>
      </w:tr>
      <w:tr w:rsidR="003419B2" w14:paraId="0ADA7698" w14:textId="77777777" w:rsidTr="009D5672">
        <w:trPr>
          <w:trHeight w:hRule="exact" w:val="361"/>
        </w:trPr>
        <w:tc>
          <w:tcPr>
            <w:tcW w:w="34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497532" w14:textId="1F95C961" w:rsidR="003419B2" w:rsidRPr="002C7BC1" w:rsidRDefault="003419B2" w:rsidP="003419B2">
            <w:pPr>
              <w:pStyle w:val="TableParagraph"/>
              <w:spacing w:line="202" w:lineRule="exact"/>
              <w:ind w:left="10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C7BC1">
              <w:t>WITHHOLDING VAT CREDITS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721B93B" w14:textId="33A05A68" w:rsidR="003419B2" w:rsidRDefault="003419B2" w:rsidP="003419B2">
            <w:pPr>
              <w:pStyle w:val="TableParagraph"/>
              <w:spacing w:line="202" w:lineRule="exact"/>
              <w:ind w:left="10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18</w:t>
            </w:r>
          </w:p>
        </w:tc>
        <w:tc>
          <w:tcPr>
            <w:tcW w:w="25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C03DE" w14:textId="77777777" w:rsidR="003419B2" w:rsidRDefault="003419B2" w:rsidP="003419B2"/>
        </w:tc>
        <w:tc>
          <w:tcPr>
            <w:tcW w:w="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4BD4A2B" w14:textId="3F4B76ED" w:rsidR="003419B2" w:rsidRDefault="003419B2" w:rsidP="003419B2">
            <w:pPr>
              <w:pStyle w:val="TableParagraph"/>
              <w:spacing w:line="202" w:lineRule="exact"/>
              <w:ind w:right="120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19</w:t>
            </w: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32A64" w14:textId="77777777" w:rsidR="003419B2" w:rsidRDefault="003419B2" w:rsidP="003419B2"/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C0DFED8" w14:textId="18A3FDC1" w:rsidR="003419B2" w:rsidRDefault="003419B2" w:rsidP="003419B2">
            <w:pPr>
              <w:pStyle w:val="TableParagraph"/>
              <w:spacing w:line="202" w:lineRule="exact"/>
              <w:ind w:left="146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2O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66701" w14:textId="77777777" w:rsidR="003419B2" w:rsidRDefault="003419B2" w:rsidP="003419B2"/>
        </w:tc>
      </w:tr>
      <w:tr w:rsidR="003419B2" w14:paraId="76AE8EE9" w14:textId="77777777" w:rsidTr="009D5672">
        <w:trPr>
          <w:trHeight w:hRule="exact" w:val="679"/>
        </w:trPr>
        <w:tc>
          <w:tcPr>
            <w:tcW w:w="34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12FC16" w14:textId="68C1686C" w:rsidR="003419B2" w:rsidRDefault="003419B2" w:rsidP="003419B2">
            <w:pPr>
              <w:pStyle w:val="TableParagraph"/>
              <w:ind w:right="9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TOTAL VALUE OF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INPUTS</w:t>
            </w:r>
            <w:r>
              <w:rPr>
                <w:rFonts w:ascii="Times New Roman"/>
                <w:w w:val="99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(SUM UP BOXES 9, 12,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15</w:t>
            </w:r>
            <w:proofErr w:type="gramStart"/>
            <w:r>
              <w:rPr>
                <w:rFonts w:ascii="Times New Roman"/>
                <w:sz w:val="18"/>
              </w:rPr>
              <w:t>and</w:t>
            </w:r>
            <w:r w:rsidR="009D5672">
              <w:rPr>
                <w:rFonts w:ascii="Times New Roman"/>
                <w:sz w:val="18"/>
              </w:rPr>
              <w:t xml:space="preserve">  </w:t>
            </w:r>
            <w:r>
              <w:rPr>
                <w:rFonts w:ascii="Times New Roman"/>
                <w:sz w:val="18"/>
              </w:rPr>
              <w:t>18</w:t>
            </w:r>
            <w:proofErr w:type="gramEnd"/>
            <w:r>
              <w:rPr>
                <w:rFonts w:ascii="Times New Roman"/>
                <w:sz w:val="18"/>
              </w:rPr>
              <w:t>)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15D9282" w14:textId="57101BE0" w:rsidR="003419B2" w:rsidRDefault="003419B2" w:rsidP="003419B2">
            <w:pPr>
              <w:pStyle w:val="TableParagraph"/>
              <w:spacing w:line="202" w:lineRule="exact"/>
              <w:ind w:left="10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21</w:t>
            </w:r>
          </w:p>
        </w:tc>
        <w:tc>
          <w:tcPr>
            <w:tcW w:w="25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A801C" w14:textId="77777777" w:rsidR="003419B2" w:rsidRDefault="003419B2" w:rsidP="003419B2"/>
          <w:p w14:paraId="4CA187D1" w14:textId="77777777" w:rsidR="003419B2" w:rsidRPr="00930A26" w:rsidRDefault="003419B2" w:rsidP="003419B2"/>
        </w:tc>
        <w:tc>
          <w:tcPr>
            <w:tcW w:w="1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F885B" w14:textId="68687ACE" w:rsidR="003419B2" w:rsidRPr="009D5672" w:rsidRDefault="007E57CD" w:rsidP="003419B2">
            <w:pPr>
              <w:pStyle w:val="TableParagraph"/>
              <w:spacing w:line="178" w:lineRule="exact"/>
              <w:ind w:left="74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9D5672">
              <w:rPr>
                <w:rFonts w:ascii="Times New Roman"/>
                <w:sz w:val="15"/>
                <w:szCs w:val="15"/>
              </w:rPr>
              <w:t xml:space="preserve">TOTAL </w:t>
            </w:r>
            <w:proofErr w:type="gramStart"/>
            <w:r w:rsidRPr="009D5672">
              <w:rPr>
                <w:rFonts w:ascii="Times New Roman"/>
                <w:sz w:val="15"/>
                <w:szCs w:val="15"/>
              </w:rPr>
              <w:t xml:space="preserve">VAT </w:t>
            </w:r>
            <w:r w:rsidR="003419B2" w:rsidRPr="009D5672">
              <w:rPr>
                <w:rFonts w:ascii="Times New Roman"/>
                <w:sz w:val="15"/>
                <w:szCs w:val="15"/>
              </w:rPr>
              <w:t xml:space="preserve"> (</w:t>
            </w:r>
            <w:proofErr w:type="gramEnd"/>
            <w:r w:rsidR="003419B2" w:rsidRPr="009D5672">
              <w:rPr>
                <w:rFonts w:ascii="Times New Roman"/>
                <w:sz w:val="15"/>
                <w:szCs w:val="15"/>
              </w:rPr>
              <w:t>SUM UP BOXES 11, 14 ,</w:t>
            </w:r>
            <w:r w:rsidR="003419B2" w:rsidRPr="009D5672">
              <w:rPr>
                <w:rFonts w:ascii="Times New Roman"/>
                <w:spacing w:val="-1"/>
                <w:sz w:val="15"/>
                <w:szCs w:val="15"/>
              </w:rPr>
              <w:t xml:space="preserve"> </w:t>
            </w:r>
            <w:r w:rsidR="003419B2" w:rsidRPr="009D5672">
              <w:rPr>
                <w:rFonts w:ascii="Times New Roman"/>
                <w:sz w:val="15"/>
                <w:szCs w:val="15"/>
              </w:rPr>
              <w:t>17and 20)</w:t>
            </w:r>
          </w:p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C7EC461" w14:textId="46731E9B" w:rsidR="003419B2" w:rsidRDefault="003419B2" w:rsidP="003419B2">
            <w:pPr>
              <w:pStyle w:val="TableParagraph"/>
              <w:spacing w:line="202" w:lineRule="exact"/>
              <w:ind w:left="16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22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0955C" w14:textId="77777777" w:rsidR="003419B2" w:rsidRDefault="003419B2" w:rsidP="003419B2"/>
        </w:tc>
      </w:tr>
      <w:tr w:rsidR="003419B2" w14:paraId="350F5374" w14:textId="77777777" w:rsidTr="003419B2">
        <w:trPr>
          <w:trHeight w:hRule="exact" w:val="336"/>
        </w:trPr>
        <w:tc>
          <w:tcPr>
            <w:tcW w:w="76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AD6C18" w14:textId="0B3C24D4" w:rsidR="003419B2" w:rsidRDefault="003419B2" w:rsidP="007E57CD">
            <w:pPr>
              <w:pStyle w:val="TableParagraph"/>
              <w:spacing w:line="202" w:lineRule="exact"/>
              <w:ind w:left="10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/>
                <w:sz w:val="18"/>
              </w:rPr>
              <w:t>DEDUCTIBLE  INPUT</w:t>
            </w:r>
            <w:proofErr w:type="gramEnd"/>
            <w:r>
              <w:rPr>
                <w:rFonts w:ascii="Times New Roman"/>
                <w:sz w:val="18"/>
              </w:rPr>
              <w:t xml:space="preserve">  VAT </w:t>
            </w:r>
          </w:p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5189A7B" w14:textId="00F93DA1" w:rsidR="003419B2" w:rsidRDefault="003419B2" w:rsidP="003419B2">
            <w:pPr>
              <w:pStyle w:val="TableParagraph"/>
              <w:spacing w:line="202" w:lineRule="exact"/>
              <w:ind w:left="146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23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B1847" w14:textId="77777777" w:rsidR="003419B2" w:rsidRDefault="003419B2" w:rsidP="003419B2"/>
        </w:tc>
      </w:tr>
      <w:tr w:rsidR="003419B2" w14:paraId="16EE6B06" w14:textId="77777777" w:rsidTr="003419B2">
        <w:trPr>
          <w:trHeight w:hRule="exact" w:val="338"/>
        </w:trPr>
        <w:tc>
          <w:tcPr>
            <w:tcW w:w="76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016621" w14:textId="4D9A2A94" w:rsidR="003419B2" w:rsidRDefault="003419B2" w:rsidP="003419B2">
            <w:pPr>
              <w:pStyle w:val="TableParagraph"/>
              <w:spacing w:line="205" w:lineRule="exact"/>
              <w:ind w:left="10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NET PAYMENT DUE (BOX 3 MINUS BOX 23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)</w:t>
            </w:r>
          </w:p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8B7C36C" w14:textId="36371192" w:rsidR="003419B2" w:rsidRDefault="003419B2" w:rsidP="003419B2">
            <w:pPr>
              <w:pStyle w:val="TableParagraph"/>
              <w:spacing w:line="205" w:lineRule="exact"/>
              <w:ind w:left="146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24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0F25C" w14:textId="77777777" w:rsidR="003419B2" w:rsidRDefault="003419B2" w:rsidP="003419B2"/>
        </w:tc>
      </w:tr>
      <w:tr w:rsidR="003419B2" w14:paraId="10AB1FC5" w14:textId="77777777" w:rsidTr="00B31D45">
        <w:trPr>
          <w:trHeight w:hRule="exact" w:val="280"/>
        </w:trPr>
        <w:tc>
          <w:tcPr>
            <w:tcW w:w="76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8C701D" w14:textId="3A117A14" w:rsidR="003419B2" w:rsidRDefault="003419B2" w:rsidP="003419B2">
            <w:pPr>
              <w:pStyle w:val="TableParagraph"/>
              <w:spacing w:line="202" w:lineRule="exact"/>
              <w:ind w:left="10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NET CREDIT OR OVERPAYMENT (BOX 23 MINUS BOX 3</w:t>
            </w:r>
            <w:r>
              <w:rPr>
                <w:rFonts w:ascii="Times New Roman"/>
                <w:spacing w:val="-5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)</w:t>
            </w:r>
          </w:p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DB5E572" w14:textId="04938709" w:rsidR="003419B2" w:rsidRDefault="003419B2" w:rsidP="003419B2">
            <w:pPr>
              <w:pStyle w:val="TableParagraph"/>
              <w:spacing w:line="202" w:lineRule="exact"/>
              <w:ind w:left="146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25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0293E" w14:textId="77777777" w:rsidR="003419B2" w:rsidRDefault="003419B2" w:rsidP="003419B2"/>
        </w:tc>
      </w:tr>
      <w:tr w:rsidR="003419B2" w14:paraId="5CB6E9F4" w14:textId="77777777" w:rsidTr="009D5672">
        <w:trPr>
          <w:trHeight w:hRule="exact" w:val="261"/>
        </w:trPr>
        <w:tc>
          <w:tcPr>
            <w:tcW w:w="76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EE7FCB" w14:textId="77777777" w:rsidR="003419B2" w:rsidRDefault="003419B2" w:rsidP="003419B2">
            <w:pPr>
              <w:pStyle w:val="TableParagraph"/>
              <w:spacing w:line="202" w:lineRule="exact"/>
              <w:ind w:left="10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CREDIT BROUGHT FORWARD FROM LAST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MONTH</w:t>
            </w:r>
          </w:p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BA93D34" w14:textId="43322D8A" w:rsidR="003419B2" w:rsidRDefault="003419B2" w:rsidP="003419B2">
            <w:pPr>
              <w:pStyle w:val="TableParagraph"/>
              <w:spacing w:line="202" w:lineRule="exact"/>
              <w:ind w:left="146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26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DBF0B" w14:textId="77777777" w:rsidR="003419B2" w:rsidRDefault="003419B2" w:rsidP="003419B2"/>
        </w:tc>
      </w:tr>
    </w:tbl>
    <w:p w14:paraId="703A1120" w14:textId="77777777" w:rsidR="00780CCF" w:rsidRPr="00AB4298" w:rsidRDefault="00AD12DF">
      <w:pPr>
        <w:spacing w:before="107" w:line="273" w:lineRule="exact"/>
        <w:ind w:left="2175" w:right="2413"/>
        <w:jc w:val="center"/>
        <w:rPr>
          <w:rFonts w:ascii="Times New Roman" w:eastAsia="Times New Roman" w:hAnsi="Times New Roman" w:cs="Times New Roman"/>
          <w:sz w:val="18"/>
          <w:szCs w:val="18"/>
        </w:rPr>
      </w:pPr>
      <w:r w:rsidRPr="00AB4298">
        <w:rPr>
          <w:rFonts w:ascii="Times New Roman"/>
          <w:b/>
          <w:sz w:val="18"/>
          <w:szCs w:val="18"/>
        </w:rPr>
        <w:t>DECLARATION</w:t>
      </w:r>
    </w:p>
    <w:p w14:paraId="7EAFF082" w14:textId="77777777" w:rsidR="00780CCF" w:rsidRPr="00AB4298" w:rsidRDefault="00AD12DF">
      <w:pPr>
        <w:pStyle w:val="Heading1"/>
        <w:tabs>
          <w:tab w:val="left" w:pos="6785"/>
        </w:tabs>
        <w:spacing w:line="262" w:lineRule="exact"/>
        <w:rPr>
          <w:b w:val="0"/>
          <w:bCs w:val="0"/>
          <w:sz w:val="18"/>
          <w:szCs w:val="18"/>
        </w:rPr>
      </w:pPr>
      <w:r w:rsidRPr="00AB4298">
        <w:rPr>
          <w:spacing w:val="-1"/>
          <w:sz w:val="18"/>
          <w:szCs w:val="18"/>
        </w:rPr>
        <w:t>I,</w:t>
      </w:r>
      <w:r w:rsidRPr="00AB4298">
        <w:rPr>
          <w:spacing w:val="-1"/>
          <w:sz w:val="18"/>
          <w:szCs w:val="18"/>
          <w:u w:val="single" w:color="000000"/>
        </w:rPr>
        <w:t xml:space="preserve"> </w:t>
      </w:r>
      <w:r w:rsidRPr="00AB4298">
        <w:rPr>
          <w:spacing w:val="-1"/>
          <w:sz w:val="18"/>
          <w:szCs w:val="18"/>
          <w:u w:val="single" w:color="000000"/>
        </w:rPr>
        <w:tab/>
      </w:r>
      <w:r w:rsidRPr="00AB4298">
        <w:rPr>
          <w:spacing w:val="-1"/>
          <w:sz w:val="18"/>
          <w:szCs w:val="18"/>
        </w:rPr>
        <w:t>hereby</w:t>
      </w:r>
      <w:r w:rsidRPr="00AB4298">
        <w:rPr>
          <w:sz w:val="18"/>
          <w:szCs w:val="18"/>
        </w:rPr>
        <w:t xml:space="preserve"> </w:t>
      </w:r>
      <w:r w:rsidRPr="00AB4298">
        <w:rPr>
          <w:spacing w:val="-1"/>
          <w:sz w:val="18"/>
          <w:szCs w:val="18"/>
        </w:rPr>
        <w:t>declare</w:t>
      </w:r>
      <w:r w:rsidRPr="00AB4298">
        <w:rPr>
          <w:sz w:val="18"/>
          <w:szCs w:val="18"/>
        </w:rPr>
        <w:t xml:space="preserve"> </w:t>
      </w:r>
      <w:r w:rsidRPr="00AB4298">
        <w:rPr>
          <w:spacing w:val="-1"/>
          <w:sz w:val="18"/>
          <w:szCs w:val="18"/>
        </w:rPr>
        <w:t>that</w:t>
      </w:r>
      <w:r w:rsidRPr="00AB4298">
        <w:rPr>
          <w:spacing w:val="12"/>
          <w:sz w:val="18"/>
          <w:szCs w:val="18"/>
        </w:rPr>
        <w:t xml:space="preserve"> </w:t>
      </w:r>
      <w:r w:rsidRPr="00AB4298">
        <w:rPr>
          <w:spacing w:val="-1"/>
          <w:sz w:val="18"/>
          <w:szCs w:val="18"/>
        </w:rPr>
        <w:t>the</w:t>
      </w:r>
    </w:p>
    <w:p w14:paraId="3D5485A5" w14:textId="65576881" w:rsidR="009D5672" w:rsidRDefault="00AD12DF" w:rsidP="009D5672">
      <w:pPr>
        <w:spacing w:line="197" w:lineRule="exact"/>
        <w:ind w:left="2820"/>
        <w:rPr>
          <w:sz w:val="18"/>
          <w:szCs w:val="18"/>
        </w:rPr>
      </w:pPr>
      <w:r w:rsidRPr="00AB4298">
        <w:rPr>
          <w:rFonts w:ascii="Times New Roman"/>
          <w:b/>
          <w:i/>
          <w:sz w:val="18"/>
          <w:szCs w:val="18"/>
        </w:rPr>
        <w:t>Name of</w:t>
      </w:r>
      <w:r w:rsidRPr="00AB4298">
        <w:rPr>
          <w:rFonts w:ascii="Times New Roman"/>
          <w:b/>
          <w:i/>
          <w:spacing w:val="-4"/>
          <w:sz w:val="18"/>
          <w:szCs w:val="18"/>
        </w:rPr>
        <w:t xml:space="preserve"> </w:t>
      </w:r>
      <w:r w:rsidRPr="00AB4298">
        <w:rPr>
          <w:rFonts w:ascii="Times New Roman"/>
          <w:b/>
          <w:i/>
          <w:sz w:val="18"/>
          <w:szCs w:val="18"/>
        </w:rPr>
        <w:t>Declarant</w:t>
      </w:r>
      <w:r w:rsidR="009D5672">
        <w:rPr>
          <w:sz w:val="18"/>
          <w:szCs w:val="18"/>
        </w:rPr>
        <w:t xml:space="preserve">                                                            </w:t>
      </w:r>
    </w:p>
    <w:p w14:paraId="3257858A" w14:textId="72D5D747" w:rsidR="00780CCF" w:rsidRPr="009D5672" w:rsidRDefault="009D5672" w:rsidP="009D5672">
      <w:pPr>
        <w:spacing w:line="197" w:lineRule="exact"/>
        <w:rPr>
          <w:rFonts w:ascii="Times New Roman" w:eastAsia="Times New Roman" w:hAnsi="Times New Roman" w:cs="Times New Roman"/>
          <w:sz w:val="18"/>
          <w:szCs w:val="18"/>
        </w:rPr>
      </w:pPr>
      <w:r>
        <w:rPr>
          <w:sz w:val="18"/>
          <w:szCs w:val="18"/>
        </w:rPr>
        <w:t xml:space="preserve">                 I</w:t>
      </w:r>
      <w:r w:rsidR="00AD12DF" w:rsidRPr="00AB4298">
        <w:rPr>
          <w:sz w:val="18"/>
          <w:szCs w:val="18"/>
        </w:rPr>
        <w:t xml:space="preserve">nformation provided above is </w:t>
      </w:r>
      <w:r w:rsidR="00015664" w:rsidRPr="00AB4298">
        <w:rPr>
          <w:sz w:val="18"/>
          <w:szCs w:val="18"/>
        </w:rPr>
        <w:t>complete</w:t>
      </w:r>
      <w:r w:rsidR="00AD12DF" w:rsidRPr="00AB4298">
        <w:rPr>
          <w:sz w:val="18"/>
          <w:szCs w:val="18"/>
        </w:rPr>
        <w:t xml:space="preserve"> and</w:t>
      </w:r>
      <w:r w:rsidR="00AD12DF" w:rsidRPr="00AB4298">
        <w:rPr>
          <w:spacing w:val="-14"/>
          <w:sz w:val="18"/>
          <w:szCs w:val="18"/>
        </w:rPr>
        <w:t xml:space="preserve"> </w:t>
      </w:r>
      <w:r w:rsidR="00015664" w:rsidRPr="00AB4298">
        <w:rPr>
          <w:sz w:val="18"/>
          <w:szCs w:val="18"/>
        </w:rPr>
        <w:t>accurate</w:t>
      </w:r>
      <w:r w:rsidR="00AD12DF" w:rsidRPr="00AB4298">
        <w:rPr>
          <w:sz w:val="18"/>
          <w:szCs w:val="18"/>
        </w:rPr>
        <w:t>.</w:t>
      </w:r>
    </w:p>
    <w:p w14:paraId="62AAD11A" w14:textId="17196D89" w:rsidR="00780CCF" w:rsidRDefault="00780CCF">
      <w:pPr>
        <w:spacing w:before="5"/>
        <w:rPr>
          <w:rFonts w:ascii="Times New Roman" w:eastAsia="Times New Roman" w:hAnsi="Times New Roman" w:cs="Times New Roman"/>
          <w:b/>
          <w:bCs/>
          <w:sz w:val="5"/>
          <w:szCs w:val="5"/>
        </w:rPr>
      </w:pPr>
    </w:p>
    <w:p w14:paraId="4E24C7B5" w14:textId="458BD43F" w:rsidR="00780CCF" w:rsidRDefault="009D5672">
      <w:pPr>
        <w:spacing w:line="608" w:lineRule="exact"/>
        <w:ind w:left="8227"/>
        <w:rPr>
          <w:rFonts w:ascii="Times New Roman" w:eastAsia="Times New Roman" w:hAnsi="Times New Roman" w:cs="Times New Roman"/>
          <w:sz w:val="20"/>
          <w:szCs w:val="20"/>
        </w:rPr>
      </w:pPr>
      <w:r w:rsidRPr="00AB4298">
        <w:rPr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503298608" behindDoc="1" locked="0" layoutInCell="1" allowOverlap="1" wp14:anchorId="338F4E80" wp14:editId="317FB754">
                <wp:simplePos x="0" y="0"/>
                <wp:positionH relativeFrom="page">
                  <wp:posOffset>934336</wp:posOffset>
                </wp:positionH>
                <wp:positionV relativeFrom="paragraph">
                  <wp:posOffset>48851</wp:posOffset>
                </wp:positionV>
                <wp:extent cx="2093595" cy="358775"/>
                <wp:effectExtent l="5715" t="6985" r="5715" b="5715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93595" cy="358775"/>
                          <a:chOff x="1404" y="388"/>
                          <a:chExt cx="3297" cy="565"/>
                        </a:xfrm>
                      </wpg:grpSpPr>
                      <wps:wsp>
                        <wps:cNvPr id="10" name="Freeform 10"/>
                        <wps:cNvSpPr>
                          <a:spLocks/>
                        </wps:cNvSpPr>
                        <wps:spPr bwMode="auto">
                          <a:xfrm>
                            <a:off x="1404" y="388"/>
                            <a:ext cx="3297" cy="565"/>
                          </a:xfrm>
                          <a:custGeom>
                            <a:avLst/>
                            <a:gdLst>
                              <a:gd name="T0" fmla="+- 0 1404 1404"/>
                              <a:gd name="T1" fmla="*/ T0 w 3297"/>
                              <a:gd name="T2" fmla="+- 0 953 388"/>
                              <a:gd name="T3" fmla="*/ 953 h 565"/>
                              <a:gd name="T4" fmla="+- 0 4701 1404"/>
                              <a:gd name="T5" fmla="*/ T4 w 3297"/>
                              <a:gd name="T6" fmla="+- 0 953 388"/>
                              <a:gd name="T7" fmla="*/ 953 h 565"/>
                              <a:gd name="T8" fmla="+- 0 4701 1404"/>
                              <a:gd name="T9" fmla="*/ T8 w 3297"/>
                              <a:gd name="T10" fmla="+- 0 388 388"/>
                              <a:gd name="T11" fmla="*/ 388 h 565"/>
                              <a:gd name="T12" fmla="+- 0 1404 1404"/>
                              <a:gd name="T13" fmla="*/ T12 w 3297"/>
                              <a:gd name="T14" fmla="+- 0 388 388"/>
                              <a:gd name="T15" fmla="*/ 388 h 565"/>
                              <a:gd name="T16" fmla="+- 0 1404 1404"/>
                              <a:gd name="T17" fmla="*/ T16 w 3297"/>
                              <a:gd name="T18" fmla="+- 0 953 388"/>
                              <a:gd name="T19" fmla="*/ 953 h 5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297" h="565">
                                <a:moveTo>
                                  <a:pt x="0" y="565"/>
                                </a:moveTo>
                                <a:lnTo>
                                  <a:pt x="3297" y="565"/>
                                </a:lnTo>
                                <a:lnTo>
                                  <a:pt x="32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767166" id="Group 9" o:spid="_x0000_s1026" style="position:absolute;margin-left:73.55pt;margin-top:3.85pt;width:164.85pt;height:28.25pt;z-index:-17872;mso-position-horizontal-relative:page" coordorigin="1404,388" coordsize="3297,5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">
                <v:shape id="Freeform 10" o:spid="_x0000_s1027" style="position:absolute;left:1404;top:388;width:3297;height:565;visibility:visible;mso-wrap-style:square;v-text-anchor:top" coordsize="3297,5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" path="m,565r3297,l3297,,,,,565xe" filled="f">
                  <v:path arrowok="t" o:connecttype="custom" o:connectlocs="0,953;3297,953;3297,388;0,388;0,953" o:connectangles="0,0,0,0,0"/>
                </v:shape>
                <w10:wrap anchorx="page"/>
              </v:group>
            </w:pict>
          </mc:Fallback>
        </mc:AlternateContent>
      </w:r>
      <w:r w:rsidR="00CF307C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503298632" behindDoc="1" locked="0" layoutInCell="1" allowOverlap="1" wp14:anchorId="1BC35653" wp14:editId="197A29F4">
                <wp:simplePos x="0" y="0"/>
                <wp:positionH relativeFrom="page">
                  <wp:posOffset>3153410</wp:posOffset>
                </wp:positionH>
                <wp:positionV relativeFrom="paragraph">
                  <wp:posOffset>45720</wp:posOffset>
                </wp:positionV>
                <wp:extent cx="2482215" cy="358775"/>
                <wp:effectExtent l="10160" t="7620" r="12700" b="508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82215" cy="358775"/>
                          <a:chOff x="4966" y="256"/>
                          <a:chExt cx="3909" cy="689"/>
                        </a:xfrm>
                      </wpg:grpSpPr>
                      <wps:wsp>
                        <wps:cNvPr id="8" name="Freeform 8"/>
                        <wps:cNvSpPr>
                          <a:spLocks/>
                        </wps:cNvSpPr>
                        <wps:spPr bwMode="auto">
                          <a:xfrm>
                            <a:off x="4966" y="256"/>
                            <a:ext cx="3909" cy="689"/>
                          </a:xfrm>
                          <a:custGeom>
                            <a:avLst/>
                            <a:gdLst>
                              <a:gd name="T0" fmla="+- 0 4966 4966"/>
                              <a:gd name="T1" fmla="*/ T0 w 3909"/>
                              <a:gd name="T2" fmla="+- 0 945 256"/>
                              <a:gd name="T3" fmla="*/ 945 h 689"/>
                              <a:gd name="T4" fmla="+- 0 8875 4966"/>
                              <a:gd name="T5" fmla="*/ T4 w 3909"/>
                              <a:gd name="T6" fmla="+- 0 945 256"/>
                              <a:gd name="T7" fmla="*/ 945 h 689"/>
                              <a:gd name="T8" fmla="+- 0 8875 4966"/>
                              <a:gd name="T9" fmla="*/ T8 w 3909"/>
                              <a:gd name="T10" fmla="+- 0 256 256"/>
                              <a:gd name="T11" fmla="*/ 256 h 689"/>
                              <a:gd name="T12" fmla="+- 0 4966 4966"/>
                              <a:gd name="T13" fmla="*/ T12 w 3909"/>
                              <a:gd name="T14" fmla="+- 0 256 256"/>
                              <a:gd name="T15" fmla="*/ 256 h 689"/>
                              <a:gd name="T16" fmla="+- 0 4966 4966"/>
                              <a:gd name="T17" fmla="*/ T16 w 3909"/>
                              <a:gd name="T18" fmla="+- 0 945 256"/>
                              <a:gd name="T19" fmla="*/ 945 h 6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909" h="689">
                                <a:moveTo>
                                  <a:pt x="0" y="689"/>
                                </a:moveTo>
                                <a:lnTo>
                                  <a:pt x="3909" y="689"/>
                                </a:lnTo>
                                <a:lnTo>
                                  <a:pt x="39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B2B4D3" id="Group 7" o:spid="_x0000_s1026" style="position:absolute;margin-left:248.3pt;margin-top:3.6pt;width:195.45pt;height:28.25pt;z-index:-17848;mso-position-horizontal-relative:page" coordorigin="4966,256" coordsize="3909,6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">
                <v:shape id="Freeform 8" o:spid="_x0000_s1027" style="position:absolute;left:4966;top:256;width:3909;height:689;visibility:visible;mso-wrap-style:square;v-text-anchor:top" coordsize="3909,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" path="m,689r3909,l3909,,,,,689xe" filled="f">
                  <v:path arrowok="t" o:connecttype="custom" o:connectlocs="0,945;3909,945;3909,256;0,256;0,945" o:connectangles="0,0,0,0,0"/>
                </v:shape>
                <w10:wrap anchorx="page"/>
              </v:group>
            </w:pict>
          </mc:Fallback>
        </mc:AlternateContent>
      </w:r>
      <w:r w:rsidR="00CF307C">
        <w:rPr>
          <w:rFonts w:ascii="Times New Roman" w:eastAsia="Times New Roman" w:hAnsi="Times New Roman" w:cs="Times New Roman"/>
          <w:noProof/>
          <w:position w:val="-11"/>
          <w:sz w:val="20"/>
          <w:szCs w:val="20"/>
        </w:rPr>
        <mc:AlternateContent>
          <mc:Choice Requires="wpg">
            <w:drawing>
              <wp:inline distT="0" distB="0" distL="0" distR="0" wp14:anchorId="2FD36F1E" wp14:editId="27FF7A75">
                <wp:extent cx="1242060" cy="328295"/>
                <wp:effectExtent l="4445" t="6985" r="1270" b="762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42060" cy="328295"/>
                          <a:chOff x="0" y="0"/>
                          <a:chExt cx="1956" cy="608"/>
                        </a:xfrm>
                      </wpg:grpSpPr>
                      <wpg:grpSp>
                        <wpg:cNvPr id="5" name="Group 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1941" cy="593"/>
                            <a:chOff x="8" y="8"/>
                            <a:chExt cx="1941" cy="593"/>
                          </a:xfrm>
                        </wpg:grpSpPr>
                        <wps:wsp>
                          <wps:cNvPr id="6" name="Freeform 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1941" cy="593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941"/>
                                <a:gd name="T2" fmla="+- 0 601 8"/>
                                <a:gd name="T3" fmla="*/ 601 h 593"/>
                                <a:gd name="T4" fmla="+- 0 1948 8"/>
                                <a:gd name="T5" fmla="*/ T4 w 1941"/>
                                <a:gd name="T6" fmla="+- 0 601 8"/>
                                <a:gd name="T7" fmla="*/ 601 h 593"/>
                                <a:gd name="T8" fmla="+- 0 1948 8"/>
                                <a:gd name="T9" fmla="*/ T8 w 1941"/>
                                <a:gd name="T10" fmla="+- 0 8 8"/>
                                <a:gd name="T11" fmla="*/ 8 h 593"/>
                                <a:gd name="T12" fmla="+- 0 8 8"/>
                                <a:gd name="T13" fmla="*/ T12 w 1941"/>
                                <a:gd name="T14" fmla="+- 0 8 8"/>
                                <a:gd name="T15" fmla="*/ 8 h 593"/>
                                <a:gd name="T16" fmla="+- 0 8 8"/>
                                <a:gd name="T17" fmla="*/ T16 w 1941"/>
                                <a:gd name="T18" fmla="+- 0 601 8"/>
                                <a:gd name="T19" fmla="*/ 601 h 59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941" h="593">
                                  <a:moveTo>
                                    <a:pt x="0" y="593"/>
                                  </a:moveTo>
                                  <a:lnTo>
                                    <a:pt x="1940" y="593"/>
                                  </a:lnTo>
                                  <a:lnTo>
                                    <a:pt x="194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8DA8D66" id="Group 4" o:spid="_x0000_s1026" style="width:97.8pt;height:25.85pt;mso-position-horizontal-relative:char;mso-position-vertical-relative:line" coordsize="1956,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">
                <v:group id="Group 5" o:spid="_x0000_s1027" style="position:absolute;left:8;top:8;width:1941;height:593" coordorigin="8,8" coordsize="1941,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Freeform 6" o:spid="_x0000_s1028" style="position:absolute;left:8;top:8;width:1941;height:593;visibility:visible;mso-wrap-style:square;v-text-anchor:top" coordsize="1941,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" path="m,593r1940,l1940,,,,,593xe" filled="f">
                    <v:path arrowok="t" o:connecttype="custom" o:connectlocs="0,601;1940,601;1940,8;0,8;0,601" o:connectangles="0,0,0,0,0"/>
                  </v:shape>
                </v:group>
                <w10:anchorlock/>
              </v:group>
            </w:pict>
          </mc:Fallback>
        </mc:AlternateContent>
      </w:r>
    </w:p>
    <w:p w14:paraId="740E4EDB" w14:textId="7141C71F" w:rsidR="00780CCF" w:rsidRDefault="00AD12DF">
      <w:pPr>
        <w:pStyle w:val="BodyText"/>
        <w:tabs>
          <w:tab w:val="left" w:pos="5701"/>
          <w:tab w:val="left" w:pos="8913"/>
        </w:tabs>
        <w:spacing w:before="0"/>
        <w:ind w:left="1656"/>
        <w:rPr>
          <w:b w:val="0"/>
          <w:bCs w:val="0"/>
        </w:rPr>
      </w:pPr>
      <w:r>
        <w:rPr>
          <w:spacing w:val="-1"/>
        </w:rPr>
        <w:t>POSITION</w:t>
      </w:r>
      <w:r>
        <w:rPr>
          <w:spacing w:val="-1"/>
        </w:rPr>
        <w:tab/>
      </w:r>
      <w:r>
        <w:rPr>
          <w:spacing w:val="-2"/>
        </w:rPr>
        <w:t>SIGNATURE</w:t>
      </w:r>
      <w:r>
        <w:rPr>
          <w:spacing w:val="-2"/>
        </w:rPr>
        <w:tab/>
      </w:r>
      <w:r>
        <w:rPr>
          <w:spacing w:val="-1"/>
        </w:rPr>
        <w:t>DATE</w:t>
      </w:r>
    </w:p>
    <w:p w14:paraId="73144F82" w14:textId="7EF73871" w:rsidR="00780CCF" w:rsidRDefault="00780CCF"/>
    <w:p w14:paraId="63F41B2C" w14:textId="6551180B" w:rsidR="009D5672" w:rsidRDefault="009D5672">
      <w:pPr>
        <w:sectPr w:rsidR="009D5672" w:rsidSect="00B31D45">
          <w:type w:val="continuous"/>
          <w:pgSz w:w="11910" w:h="16840"/>
          <w:pgMar w:top="180" w:right="540" w:bottom="540" w:left="780" w:header="720" w:footer="720" w:gutter="0"/>
          <w:pgBorders w:offsetFrom="page">
            <w:top w:val="thickThinSmallGap" w:sz="24" w:space="24" w:color="000000"/>
            <w:left w:val="thickThinSmallGap" w:sz="24" w:space="24" w:color="000000"/>
            <w:bottom w:val="thinThickSmallGap" w:sz="24" w:space="20" w:color="000000"/>
            <w:right w:val="thinThickSmallGap" w:sz="24" w:space="24" w:color="000000"/>
          </w:pgBorders>
          <w:cols w:space="720"/>
        </w:sectPr>
      </w:pPr>
    </w:p>
    <w:p w14:paraId="26C34B51" w14:textId="6E96F47B" w:rsidR="00780CCF" w:rsidRDefault="00780CCF">
      <w:pPr>
        <w:spacing w:before="6"/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14:paraId="406E81D9" w14:textId="302E11D7" w:rsidR="009D5672" w:rsidRDefault="009D5672">
      <w:pPr>
        <w:ind w:left="857" w:right="-19"/>
        <w:rPr>
          <w:rFonts w:ascii="Times New Roman"/>
          <w:b/>
          <w:i/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98680" behindDoc="1" locked="0" layoutInCell="1" allowOverlap="1" wp14:anchorId="7781859A" wp14:editId="22D19F45">
                <wp:simplePos x="0" y="0"/>
                <wp:positionH relativeFrom="page">
                  <wp:posOffset>929005</wp:posOffset>
                </wp:positionH>
                <wp:positionV relativeFrom="paragraph">
                  <wp:posOffset>38868</wp:posOffset>
                </wp:positionV>
                <wp:extent cx="5998845" cy="1270"/>
                <wp:effectExtent l="10160" t="5715" r="10795" b="1206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98845" cy="1270"/>
                          <a:chOff x="1411" y="421"/>
                          <a:chExt cx="9447" cy="2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11" y="421"/>
                            <a:ext cx="9447" cy="2"/>
                          </a:xfrm>
                          <a:custGeom>
                            <a:avLst/>
                            <a:gdLst>
                              <a:gd name="T0" fmla="+- 0 1411 1411"/>
                              <a:gd name="T1" fmla="*/ T0 w 9447"/>
                              <a:gd name="T2" fmla="+- 0 10857 1411"/>
                              <a:gd name="T3" fmla="*/ T2 w 944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447">
                                <a:moveTo>
                                  <a:pt x="0" y="0"/>
                                </a:moveTo>
                                <a:lnTo>
                                  <a:pt x="9446" y="0"/>
                                </a:lnTo>
                              </a:path>
                            </a:pathLst>
                          </a:custGeom>
                          <a:noFill/>
                          <a:ln w="921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73D380" id="Group 2" o:spid="_x0000_s1026" style="position:absolute;margin-left:73.15pt;margin-top:3.05pt;width:472.35pt;height:.1pt;z-index:-17800;mso-position-horizontal-relative:page" coordorigin="1411,421" coordsize="9447,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">
                <v:shape id="Freeform 3" o:spid="_x0000_s1027" style="position:absolute;left:1411;top:421;width:9447;height:2;visibility:visible;mso-wrap-style:square;v-text-anchor:top" coordsize="9447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" path="m,l9446,e" filled="f" strokeweight=".25603mm">
                  <v:path arrowok="t" o:connecttype="custom" o:connectlocs="0,0;9446,0" o:connectangles="0,0"/>
                </v:shape>
                <w10:wrap anchorx="page"/>
              </v:group>
            </w:pict>
          </mc:Fallback>
        </mc:AlternateContent>
      </w:r>
    </w:p>
    <w:p w14:paraId="2D2D1E38" w14:textId="540A7C7C" w:rsidR="00780CCF" w:rsidRDefault="00AD12DF">
      <w:pPr>
        <w:ind w:left="857" w:right="-19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/>
          <w:b/>
          <w:i/>
          <w:sz w:val="16"/>
        </w:rPr>
        <w:t>Internal</w:t>
      </w:r>
      <w:r>
        <w:rPr>
          <w:rFonts w:ascii="Times New Roman"/>
          <w:b/>
          <w:i/>
          <w:spacing w:val="-1"/>
          <w:sz w:val="16"/>
        </w:rPr>
        <w:t xml:space="preserve"> </w:t>
      </w:r>
      <w:r>
        <w:rPr>
          <w:rFonts w:ascii="Times New Roman"/>
          <w:b/>
          <w:i/>
          <w:sz w:val="16"/>
        </w:rPr>
        <w:t>use</w:t>
      </w:r>
    </w:p>
    <w:p w14:paraId="36ED223C" w14:textId="77777777" w:rsidR="00780CCF" w:rsidRDefault="00AD12DF">
      <w:pPr>
        <w:spacing w:before="6"/>
        <w:rPr>
          <w:rFonts w:ascii="Times New Roman" w:eastAsia="Times New Roman" w:hAnsi="Times New Roman" w:cs="Times New Roman"/>
          <w:b/>
          <w:bCs/>
          <w:i/>
          <w:sz w:val="14"/>
          <w:szCs w:val="14"/>
        </w:rPr>
      </w:pPr>
      <w:r>
        <w:br w:type="column"/>
      </w:r>
    </w:p>
    <w:p w14:paraId="1F3A6251" w14:textId="77777777" w:rsidR="009D5672" w:rsidRDefault="009D5672">
      <w:pPr>
        <w:ind w:left="857"/>
        <w:rPr>
          <w:rFonts w:ascii="Times New Roman"/>
          <w:b/>
          <w:i/>
          <w:sz w:val="16"/>
        </w:rPr>
      </w:pPr>
    </w:p>
    <w:p w14:paraId="5043CC89" w14:textId="77777777" w:rsidR="009D5672" w:rsidRDefault="009D5672">
      <w:pPr>
        <w:ind w:left="857"/>
        <w:rPr>
          <w:rFonts w:ascii="Times New Roman"/>
          <w:b/>
          <w:i/>
          <w:sz w:val="16"/>
        </w:rPr>
      </w:pPr>
    </w:p>
    <w:p w14:paraId="4247341C" w14:textId="4AF2661A" w:rsidR="00780CCF" w:rsidRDefault="00AD12DF">
      <w:pPr>
        <w:ind w:left="857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/>
          <w:b/>
          <w:i/>
          <w:sz w:val="16"/>
        </w:rPr>
        <w:t>Vetted By</w:t>
      </w:r>
    </w:p>
    <w:p w14:paraId="40A6E79F" w14:textId="77777777" w:rsidR="00780CCF" w:rsidRDefault="00780CCF">
      <w:pPr>
        <w:rPr>
          <w:rFonts w:ascii="Times New Roman" w:eastAsia="Times New Roman" w:hAnsi="Times New Roman" w:cs="Times New Roman"/>
          <w:sz w:val="16"/>
          <w:szCs w:val="16"/>
        </w:rPr>
        <w:sectPr w:rsidR="00780CCF">
          <w:type w:val="continuous"/>
          <w:pgSz w:w="11910" w:h="16840"/>
          <w:pgMar w:top="640" w:right="540" w:bottom="940" w:left="780" w:header="720" w:footer="720" w:gutter="0"/>
          <w:pgBorders w:offsetFrom="page">
            <w:top w:val="thickThinSmallGap" w:sz="24" w:space="24" w:color="000000"/>
            <w:left w:val="thickThinSmallGap" w:sz="24" w:space="24" w:color="000000"/>
            <w:bottom w:val="thinThickSmallGap" w:sz="24" w:space="20" w:color="000000"/>
            <w:right w:val="thinThickSmallGap" w:sz="24" w:space="24" w:color="000000"/>
          </w:pgBorders>
          <w:cols w:num="2" w:space="720" w:equalWidth="0">
            <w:col w:w="1662" w:space="508"/>
            <w:col w:w="8420"/>
          </w:cols>
        </w:sectPr>
      </w:pPr>
    </w:p>
    <w:p w14:paraId="5E10833F" w14:textId="1D5D9363" w:rsidR="00780CCF" w:rsidRDefault="00076AA3">
      <w:pPr>
        <w:spacing w:before="46"/>
        <w:ind w:left="2517"/>
        <w:rPr>
          <w:rFonts w:ascii="Times New Roman" w:eastAsia="Times New Roman" w:hAnsi="Times New Roman" w:cs="Times New Roman"/>
        </w:rPr>
      </w:pPr>
      <w:r>
        <w:rPr>
          <w:rFonts w:ascii="Times New Roman"/>
        </w:rPr>
        <w:lastRenderedPageBreak/>
        <w:t>VAT</w:t>
      </w:r>
      <w:r w:rsidR="00AD12DF">
        <w:rPr>
          <w:rFonts w:ascii="Times New Roman"/>
        </w:rPr>
        <w:t xml:space="preserve"> RETURN COMPLETION</w:t>
      </w:r>
      <w:r w:rsidR="00AD12DF">
        <w:rPr>
          <w:rFonts w:ascii="Times New Roman"/>
          <w:spacing w:val="-12"/>
        </w:rPr>
        <w:t xml:space="preserve"> </w:t>
      </w:r>
      <w:r w:rsidR="00AD12DF">
        <w:rPr>
          <w:rFonts w:ascii="Times New Roman"/>
        </w:rPr>
        <w:t>NOTES</w:t>
      </w:r>
    </w:p>
    <w:p w14:paraId="3A87E27A" w14:textId="5A360A68" w:rsidR="00780CCF" w:rsidRPr="00F1227E" w:rsidRDefault="00AD12DF">
      <w:pPr>
        <w:spacing w:before="37" w:line="276" w:lineRule="auto"/>
        <w:ind w:left="220" w:right="393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</w:rPr>
        <w:t>If</w:t>
      </w:r>
      <w:r>
        <w:rPr>
          <w:rFonts w:ascii="Times New Roman"/>
          <w:spacing w:val="22"/>
        </w:rPr>
        <w:t xml:space="preserve"> </w:t>
      </w:r>
      <w:r>
        <w:rPr>
          <w:rFonts w:ascii="Times New Roman"/>
        </w:rPr>
        <w:t>you</w:t>
      </w:r>
      <w:r>
        <w:rPr>
          <w:rFonts w:ascii="Times New Roman"/>
          <w:spacing w:val="19"/>
        </w:rPr>
        <w:t xml:space="preserve"> </w:t>
      </w:r>
      <w:r>
        <w:rPr>
          <w:rFonts w:ascii="Times New Roman"/>
        </w:rPr>
        <w:t>need</w:t>
      </w:r>
      <w:r>
        <w:rPr>
          <w:rFonts w:ascii="Times New Roman"/>
          <w:spacing w:val="17"/>
        </w:rPr>
        <w:t xml:space="preserve"> </w:t>
      </w:r>
      <w:r>
        <w:rPr>
          <w:rFonts w:ascii="Times New Roman"/>
        </w:rPr>
        <w:t>further</w:t>
      </w:r>
      <w:r>
        <w:rPr>
          <w:rFonts w:ascii="Times New Roman"/>
          <w:spacing w:val="20"/>
        </w:rPr>
        <w:t xml:space="preserve"> </w:t>
      </w:r>
      <w:r>
        <w:rPr>
          <w:rFonts w:ascii="Times New Roman"/>
        </w:rPr>
        <w:t>clarification</w:t>
      </w:r>
      <w:r>
        <w:rPr>
          <w:rFonts w:ascii="Times New Roman"/>
          <w:spacing w:val="19"/>
        </w:rPr>
        <w:t xml:space="preserve"> </w:t>
      </w:r>
      <w:r>
        <w:rPr>
          <w:rFonts w:ascii="Times New Roman"/>
        </w:rPr>
        <w:t>or</w:t>
      </w:r>
      <w:r>
        <w:rPr>
          <w:rFonts w:ascii="Times New Roman"/>
          <w:spacing w:val="20"/>
        </w:rPr>
        <w:t xml:space="preserve"> </w:t>
      </w:r>
      <w:r>
        <w:rPr>
          <w:rFonts w:ascii="Times New Roman"/>
        </w:rPr>
        <w:t>assistance</w:t>
      </w:r>
      <w:r>
        <w:rPr>
          <w:rFonts w:ascii="Times New Roman"/>
          <w:spacing w:val="17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17"/>
        </w:rPr>
        <w:t xml:space="preserve"> </w:t>
      </w:r>
      <w:r>
        <w:rPr>
          <w:rFonts w:ascii="Times New Roman"/>
        </w:rPr>
        <w:t>completing</w:t>
      </w:r>
      <w:r>
        <w:rPr>
          <w:rFonts w:ascii="Times New Roman"/>
          <w:spacing w:val="17"/>
        </w:rPr>
        <w:t xml:space="preserve"> </w:t>
      </w:r>
      <w:r>
        <w:rPr>
          <w:rFonts w:ascii="Times New Roman"/>
        </w:rPr>
        <w:t>this</w:t>
      </w:r>
      <w:r>
        <w:rPr>
          <w:rFonts w:ascii="Times New Roman"/>
          <w:spacing w:val="25"/>
        </w:rPr>
        <w:t xml:space="preserve"> </w:t>
      </w:r>
      <w:r>
        <w:rPr>
          <w:rFonts w:ascii="Times New Roman"/>
        </w:rPr>
        <w:t>Return,</w:t>
      </w:r>
      <w:r>
        <w:rPr>
          <w:rFonts w:ascii="Times New Roman"/>
          <w:spacing w:val="20"/>
        </w:rPr>
        <w:t xml:space="preserve"> </w:t>
      </w:r>
      <w:r>
        <w:rPr>
          <w:rFonts w:ascii="Times New Roman"/>
        </w:rPr>
        <w:t>please</w:t>
      </w:r>
      <w:r>
        <w:rPr>
          <w:rFonts w:ascii="Times New Roman"/>
          <w:spacing w:val="17"/>
        </w:rPr>
        <w:t xml:space="preserve"> </w:t>
      </w:r>
      <w:r>
        <w:rPr>
          <w:rFonts w:ascii="Times New Roman"/>
        </w:rPr>
        <w:t>contact</w:t>
      </w:r>
      <w:r>
        <w:rPr>
          <w:rFonts w:ascii="Times New Roman"/>
          <w:spacing w:val="18"/>
        </w:rPr>
        <w:t xml:space="preserve"> </w:t>
      </w:r>
      <w:r>
        <w:rPr>
          <w:rFonts w:ascii="Times New Roman"/>
        </w:rPr>
        <w:t>your</w:t>
      </w:r>
      <w:r>
        <w:rPr>
          <w:rFonts w:ascii="Times New Roman"/>
          <w:spacing w:val="20"/>
        </w:rPr>
        <w:t xml:space="preserve"> </w:t>
      </w:r>
      <w:r>
        <w:rPr>
          <w:rFonts w:ascii="Times New Roman"/>
        </w:rPr>
        <w:t xml:space="preserve">nearest Domestic Tax Revenue Division Office. </w:t>
      </w:r>
      <w:r>
        <w:rPr>
          <w:rFonts w:ascii="Times New Roman"/>
          <w:b/>
          <w:i/>
          <w:sz w:val="21"/>
        </w:rPr>
        <w:t>The return should be completely filled. (Note instructions</w:t>
      </w:r>
      <w:r>
        <w:rPr>
          <w:rFonts w:ascii="Times New Roman"/>
          <w:b/>
          <w:i/>
          <w:spacing w:val="19"/>
          <w:sz w:val="21"/>
        </w:rPr>
        <w:t xml:space="preserve"> </w:t>
      </w:r>
      <w:r>
        <w:rPr>
          <w:rFonts w:ascii="Times New Roman"/>
          <w:b/>
          <w:i/>
          <w:sz w:val="21"/>
        </w:rPr>
        <w:t>for Box 0). All boxes should be completed. Where a response is not applicable enter n/a for text or zero</w:t>
      </w:r>
      <w:r>
        <w:rPr>
          <w:rFonts w:ascii="Times New Roman"/>
          <w:b/>
          <w:i/>
          <w:spacing w:val="31"/>
          <w:sz w:val="21"/>
        </w:rPr>
        <w:t xml:space="preserve"> </w:t>
      </w:r>
      <w:r>
        <w:rPr>
          <w:rFonts w:ascii="Times New Roman"/>
          <w:b/>
          <w:i/>
          <w:sz w:val="21"/>
        </w:rPr>
        <w:t>(0) for value or number</w:t>
      </w:r>
      <w:r>
        <w:rPr>
          <w:rFonts w:ascii="Times New Roman"/>
          <w:b/>
          <w:i/>
          <w:spacing w:val="-2"/>
          <w:sz w:val="21"/>
        </w:rPr>
        <w:t xml:space="preserve"> </w:t>
      </w:r>
      <w:r>
        <w:rPr>
          <w:rFonts w:ascii="Times New Roman"/>
          <w:b/>
          <w:i/>
          <w:sz w:val="21"/>
        </w:rPr>
        <w:t>boxes</w:t>
      </w:r>
      <w:proofErr w:type="gramStart"/>
      <w:r>
        <w:rPr>
          <w:rFonts w:ascii="Times New Roman"/>
          <w:b/>
          <w:i/>
          <w:sz w:val="21"/>
        </w:rPr>
        <w:t>.)</w:t>
      </w:r>
      <w:r w:rsidR="00F1227E" w:rsidRPr="0094128A">
        <w:rPr>
          <w:rFonts w:ascii="Times New Roman"/>
          <w:b/>
          <w:i/>
          <w:sz w:val="20"/>
          <w:szCs w:val="20"/>
        </w:rPr>
        <w:t>TAXABLE</w:t>
      </w:r>
      <w:proofErr w:type="gramEnd"/>
      <w:r w:rsidR="00F1227E" w:rsidRPr="0094128A">
        <w:rPr>
          <w:rFonts w:ascii="Times New Roman"/>
          <w:b/>
          <w:i/>
          <w:sz w:val="20"/>
          <w:szCs w:val="20"/>
        </w:rPr>
        <w:t xml:space="preserve"> VAL</w:t>
      </w:r>
      <w:r w:rsidR="0094128A" w:rsidRPr="0094128A">
        <w:rPr>
          <w:rFonts w:ascii="Times New Roman"/>
          <w:b/>
          <w:i/>
          <w:sz w:val="20"/>
          <w:szCs w:val="20"/>
        </w:rPr>
        <w:t>UE INCLUDES THE LEVIES</w:t>
      </w:r>
      <w:r w:rsidR="0094128A">
        <w:rPr>
          <w:rFonts w:ascii="Times New Roman"/>
          <w:b/>
          <w:i/>
          <w:sz w:val="20"/>
          <w:szCs w:val="20"/>
        </w:rPr>
        <w:t xml:space="preserve"> </w:t>
      </w:r>
      <w:r w:rsidR="0094128A" w:rsidRPr="0094128A">
        <w:rPr>
          <w:rFonts w:ascii="Times New Roman"/>
          <w:b/>
          <w:i/>
          <w:sz w:val="20"/>
          <w:szCs w:val="20"/>
        </w:rPr>
        <w:t>(</w:t>
      </w:r>
      <w:proofErr w:type="spellStart"/>
      <w:r w:rsidR="0094128A" w:rsidRPr="0094128A">
        <w:rPr>
          <w:rFonts w:ascii="Times New Roman"/>
          <w:b/>
          <w:i/>
          <w:sz w:val="20"/>
          <w:szCs w:val="20"/>
        </w:rPr>
        <w:t>ie</w:t>
      </w:r>
      <w:proofErr w:type="spellEnd"/>
      <w:r w:rsidR="0094128A" w:rsidRPr="0094128A">
        <w:rPr>
          <w:rFonts w:ascii="Times New Roman"/>
          <w:b/>
          <w:i/>
          <w:sz w:val="20"/>
          <w:szCs w:val="20"/>
        </w:rPr>
        <w:t xml:space="preserve"> NHIL, </w:t>
      </w:r>
      <w:r w:rsidR="00F1227E" w:rsidRPr="0094128A">
        <w:rPr>
          <w:rFonts w:ascii="Times New Roman"/>
          <w:b/>
          <w:i/>
          <w:sz w:val="20"/>
          <w:szCs w:val="20"/>
        </w:rPr>
        <w:t xml:space="preserve"> GETFUND LEVY</w:t>
      </w:r>
      <w:r w:rsidR="0094128A" w:rsidRPr="0094128A">
        <w:rPr>
          <w:rFonts w:ascii="Times New Roman"/>
          <w:b/>
          <w:i/>
          <w:sz w:val="20"/>
          <w:szCs w:val="20"/>
        </w:rPr>
        <w:t xml:space="preserve"> AND COVID- 19 LEVY </w:t>
      </w:r>
      <w:r w:rsidR="00F1227E" w:rsidRPr="0094128A">
        <w:rPr>
          <w:rFonts w:ascii="Times New Roman"/>
          <w:b/>
          <w:i/>
          <w:sz w:val="20"/>
          <w:szCs w:val="20"/>
        </w:rPr>
        <w:t>)</w:t>
      </w:r>
    </w:p>
    <w:tbl>
      <w:tblPr>
        <w:tblpPr w:leftFromText="180" w:rightFromText="180" w:vertAnchor="text" w:tblpX="102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85"/>
      </w:tblGrid>
      <w:tr w:rsidR="00780CCF" w14:paraId="76B13CD1" w14:textId="77777777" w:rsidTr="00A7496B">
        <w:trPr>
          <w:trHeight w:hRule="exact" w:val="288"/>
        </w:trPr>
        <w:tc>
          <w:tcPr>
            <w:tcW w:w="9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82CF4" w14:textId="77777777" w:rsidR="00780CCF" w:rsidRDefault="00AD12DF" w:rsidP="00CF307C">
            <w:pPr>
              <w:pStyle w:val="TableParagraph"/>
              <w:spacing w:before="16"/>
              <w:ind w:left="10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CURRENT TAX OFFICE: This is the GRA Tax office </w:t>
            </w:r>
            <w:r w:rsidR="00015664">
              <w:rPr>
                <w:rFonts w:ascii="Times New Roman"/>
                <w:sz w:val="18"/>
              </w:rPr>
              <w:t>to which the</w:t>
            </w:r>
            <w:r w:rsidR="00015664">
              <w:rPr>
                <w:rFonts w:ascii="Times New Roman"/>
                <w:spacing w:val="-14"/>
                <w:sz w:val="18"/>
              </w:rPr>
              <w:t xml:space="preserve"> </w:t>
            </w:r>
            <w:r w:rsidR="00015664">
              <w:rPr>
                <w:rFonts w:ascii="Times New Roman"/>
                <w:sz w:val="18"/>
              </w:rPr>
              <w:t xml:space="preserve">taxpayer is assigned </w:t>
            </w:r>
            <w:r>
              <w:rPr>
                <w:rFonts w:ascii="Times New Roman"/>
                <w:sz w:val="18"/>
              </w:rPr>
              <w:t xml:space="preserve"> </w:t>
            </w:r>
          </w:p>
        </w:tc>
      </w:tr>
      <w:tr w:rsidR="00780CCF" w14:paraId="5B9DD763" w14:textId="77777777" w:rsidTr="00A7496B">
        <w:trPr>
          <w:trHeight w:hRule="exact" w:val="526"/>
        </w:trPr>
        <w:tc>
          <w:tcPr>
            <w:tcW w:w="9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71644" w14:textId="0799BAAC" w:rsidR="00780CCF" w:rsidRDefault="00AD12DF" w:rsidP="007E57CD">
            <w:pPr>
              <w:pStyle w:val="TableParagraph"/>
              <w:spacing w:before="14" w:line="276" w:lineRule="auto"/>
              <w:ind w:left="827" w:right="59" w:hanging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FOR</w:t>
            </w:r>
            <w:r>
              <w:rPr>
                <w:rFonts w:ascii="Times New Roman"/>
                <w:spacing w:val="13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THE</w:t>
            </w:r>
            <w:r>
              <w:rPr>
                <w:rFonts w:ascii="Times New Roman"/>
                <w:spacing w:val="12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PERIOD:</w:t>
            </w:r>
            <w:r>
              <w:rPr>
                <w:rFonts w:ascii="Times New Roman"/>
                <w:spacing w:val="15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This</w:t>
            </w:r>
            <w:r>
              <w:rPr>
                <w:rFonts w:ascii="Times New Roman"/>
                <w:spacing w:val="12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is</w:t>
            </w:r>
            <w:r>
              <w:rPr>
                <w:rFonts w:ascii="Times New Roman"/>
                <w:spacing w:val="13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the</w:t>
            </w:r>
            <w:r>
              <w:rPr>
                <w:rFonts w:ascii="Times New Roman"/>
                <w:spacing w:val="11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month</w:t>
            </w:r>
            <w:r>
              <w:rPr>
                <w:rFonts w:ascii="Times New Roman"/>
                <w:spacing w:val="16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and</w:t>
            </w:r>
            <w:r>
              <w:rPr>
                <w:rFonts w:ascii="Times New Roman"/>
                <w:spacing w:val="15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year</w:t>
            </w:r>
            <w:r>
              <w:rPr>
                <w:rFonts w:ascii="Times New Roman"/>
                <w:spacing w:val="13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for</w:t>
            </w:r>
            <w:r>
              <w:rPr>
                <w:rFonts w:ascii="Times New Roman"/>
                <w:spacing w:val="13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which</w:t>
            </w:r>
            <w:r>
              <w:rPr>
                <w:rFonts w:ascii="Times New Roman"/>
                <w:spacing w:val="17"/>
                <w:sz w:val="18"/>
              </w:rPr>
              <w:t xml:space="preserve"> </w:t>
            </w:r>
            <w:proofErr w:type="gramStart"/>
            <w:r>
              <w:rPr>
                <w:rFonts w:ascii="Times New Roman"/>
                <w:sz w:val="18"/>
              </w:rPr>
              <w:t>VAT</w:t>
            </w:r>
            <w:r>
              <w:rPr>
                <w:rFonts w:ascii="Times New Roman"/>
                <w:spacing w:val="15"/>
                <w:sz w:val="18"/>
              </w:rPr>
              <w:t xml:space="preserve"> </w:t>
            </w:r>
            <w:r>
              <w:rPr>
                <w:rFonts w:ascii="Times New Roman"/>
                <w:spacing w:val="13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Return</w:t>
            </w:r>
            <w:proofErr w:type="gramEnd"/>
            <w:r>
              <w:rPr>
                <w:rFonts w:ascii="Times New Roman"/>
                <w:spacing w:val="15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relates.</w:t>
            </w:r>
            <w:r>
              <w:rPr>
                <w:rFonts w:ascii="Times New Roman"/>
                <w:spacing w:val="15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(e.g.</w:t>
            </w:r>
            <w:r>
              <w:rPr>
                <w:rFonts w:ascii="Times New Roman"/>
                <w:spacing w:val="12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the</w:t>
            </w:r>
            <w:r>
              <w:rPr>
                <w:rFonts w:ascii="Times New Roman"/>
                <w:spacing w:val="8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period</w:t>
            </w:r>
            <w:r>
              <w:rPr>
                <w:rFonts w:ascii="Times New Roman"/>
                <w:spacing w:val="12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of</w:t>
            </w:r>
            <w:r>
              <w:rPr>
                <w:rFonts w:ascii="Times New Roman"/>
                <w:spacing w:val="11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VAT</w:t>
            </w:r>
            <w:r>
              <w:rPr>
                <w:rFonts w:ascii="Times New Roman"/>
                <w:spacing w:val="12"/>
                <w:sz w:val="18"/>
              </w:rPr>
              <w:t xml:space="preserve"> </w:t>
            </w:r>
            <w:r w:rsidR="00015664">
              <w:rPr>
                <w:rFonts w:ascii="Times New Roman"/>
                <w:w w:val="99"/>
                <w:sz w:val="18"/>
              </w:rPr>
              <w:t xml:space="preserve">   </w:t>
            </w:r>
            <w:r>
              <w:rPr>
                <w:rFonts w:ascii="Times New Roman"/>
                <w:sz w:val="18"/>
              </w:rPr>
              <w:t>Return for June 2013 should be completed as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06/2013)</w:t>
            </w:r>
          </w:p>
        </w:tc>
      </w:tr>
      <w:tr w:rsidR="00780CCF" w14:paraId="737D88BC" w14:textId="77777777" w:rsidTr="00A7496B">
        <w:trPr>
          <w:trHeight w:hRule="exact" w:val="283"/>
        </w:trPr>
        <w:tc>
          <w:tcPr>
            <w:tcW w:w="9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CE301" w14:textId="77777777" w:rsidR="00780CCF" w:rsidRDefault="00AD12DF" w:rsidP="00CF307C">
            <w:pPr>
              <w:pStyle w:val="TableParagraph"/>
              <w:spacing w:before="14"/>
              <w:ind w:left="10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NAME:   This is the legally registered </w:t>
            </w:r>
            <w:r w:rsidR="00015664">
              <w:rPr>
                <w:rFonts w:ascii="Times New Roman"/>
                <w:sz w:val="18"/>
              </w:rPr>
              <w:t xml:space="preserve">name of the </w:t>
            </w:r>
            <w:r>
              <w:rPr>
                <w:rFonts w:ascii="Times New Roman"/>
                <w:sz w:val="18"/>
              </w:rPr>
              <w:t>Person or</w:t>
            </w:r>
            <w:r>
              <w:rPr>
                <w:rFonts w:ascii="Times New Roman"/>
                <w:spacing w:val="38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Individual</w:t>
            </w:r>
          </w:p>
        </w:tc>
      </w:tr>
      <w:tr w:rsidR="00780CCF" w14:paraId="6481531D" w14:textId="77777777" w:rsidTr="00A7496B">
        <w:trPr>
          <w:trHeight w:hRule="exact" w:val="262"/>
        </w:trPr>
        <w:tc>
          <w:tcPr>
            <w:tcW w:w="9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3794D" w14:textId="77777777" w:rsidR="00780CCF" w:rsidRDefault="00AD12DF" w:rsidP="00CF307C">
            <w:pPr>
              <w:pStyle w:val="TableParagraph"/>
              <w:spacing w:before="16"/>
              <w:ind w:left="10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sz w:val="16"/>
              </w:rPr>
              <w:t>TIN: This is the eleven (11) character Taxpayer Identification</w:t>
            </w:r>
            <w:r>
              <w:rPr>
                <w:rFonts w:ascii="Times New Roman"/>
                <w:spacing w:val="8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Number</w:t>
            </w:r>
          </w:p>
        </w:tc>
      </w:tr>
      <w:tr w:rsidR="00780CCF" w14:paraId="543D687F" w14:textId="77777777" w:rsidTr="00A7496B">
        <w:trPr>
          <w:trHeight w:hRule="exact" w:val="1030"/>
        </w:trPr>
        <w:tc>
          <w:tcPr>
            <w:tcW w:w="9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E7F10" w14:textId="7DC5ED1A" w:rsidR="00780CCF" w:rsidRDefault="00AD12DF" w:rsidP="00CF307C">
            <w:pPr>
              <w:pStyle w:val="TableParagraph"/>
              <w:spacing w:before="14" w:line="276" w:lineRule="auto"/>
              <w:ind w:left="827" w:right="103" w:hanging="72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BOX</w:t>
            </w:r>
            <w:r>
              <w:rPr>
                <w:rFonts w:ascii="Times New Roman" w:eastAsia="Times New Roman" w:hAnsi="Times New Roman" w:cs="Times New Roman"/>
                <w:spacing w:val="2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0.</w:t>
            </w:r>
            <w:r>
              <w:rPr>
                <w:rFonts w:ascii="Times New Roman" w:eastAsia="Times New Roman" w:hAnsi="Times New Roman" w:cs="Times New Roman"/>
                <w:spacing w:val="2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If</w:t>
            </w:r>
            <w:r>
              <w:rPr>
                <w:rFonts w:ascii="Times New Roman" w:eastAsia="Times New Roman" w:hAnsi="Times New Roman" w:cs="Times New Roman"/>
                <w:spacing w:val="2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any</w:t>
            </w:r>
            <w:r>
              <w:rPr>
                <w:rFonts w:ascii="Times New Roman" w:eastAsia="Times New Roman" w:hAnsi="Times New Roman" w:cs="Times New Roman"/>
                <w:spacing w:val="2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reason</w:t>
            </w:r>
            <w:r>
              <w:rPr>
                <w:rFonts w:ascii="Times New Roman" w:eastAsia="Times New Roman" w:hAnsi="Times New Roman" w:cs="Times New Roman"/>
                <w:spacing w:val="25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there</w:t>
            </w:r>
            <w:r>
              <w:rPr>
                <w:rFonts w:ascii="Times New Roman" w:eastAsia="Times New Roman" w:hAnsi="Times New Roman" w:cs="Times New Roman"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has</w:t>
            </w:r>
            <w:r>
              <w:rPr>
                <w:rFonts w:ascii="Times New Roman" w:eastAsia="Times New Roman" w:hAnsi="Times New Roman" w:cs="Times New Roman"/>
                <w:spacing w:val="2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been</w:t>
            </w:r>
            <w:r>
              <w:rPr>
                <w:rFonts w:ascii="Times New Roman" w:eastAsia="Times New Roman" w:hAnsi="Times New Roman" w:cs="Times New Roman"/>
                <w:spacing w:val="2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no</w:t>
            </w:r>
            <w:r>
              <w:rPr>
                <w:rFonts w:ascii="Times New Roman" w:eastAsia="Times New Roman" w:hAnsi="Times New Roman" w:cs="Times New Roman"/>
                <w:spacing w:val="2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transactions</w:t>
            </w:r>
            <w:r>
              <w:rPr>
                <w:rFonts w:ascii="Times New Roman" w:eastAsia="Times New Roman" w:hAnsi="Times New Roman" w:cs="Times New Roman"/>
                <w:spacing w:val="2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(sales</w:t>
            </w:r>
            <w:r>
              <w:rPr>
                <w:rFonts w:ascii="Times New Roman" w:eastAsia="Times New Roman" w:hAnsi="Times New Roman" w:cs="Times New Roman"/>
                <w:spacing w:val="2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or</w:t>
            </w:r>
            <w:r>
              <w:rPr>
                <w:rFonts w:ascii="Times New Roman" w:eastAsia="Times New Roman" w:hAnsi="Times New Roman" w:cs="Times New Roman"/>
                <w:spacing w:val="2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purchases</w:t>
            </w:r>
            <w:r w:rsidR="009D5A02">
              <w:rPr>
                <w:rFonts w:ascii="Times New Roman" w:eastAsia="Times New Roman" w:hAnsi="Times New Roman" w:cs="Times New Roman"/>
                <w:sz w:val="18"/>
                <w:szCs w:val="18"/>
              </w:rPr>
              <w:t>, own use and gifts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)</w:t>
            </w:r>
            <w:r>
              <w:rPr>
                <w:rFonts w:ascii="Times New Roman" w:eastAsia="Times New Roman" w:hAnsi="Times New Roman" w:cs="Times New Roman"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during</w:t>
            </w:r>
            <w:r>
              <w:rPr>
                <w:rFonts w:ascii="Times New Roman" w:eastAsia="Times New Roman" w:hAnsi="Times New Roman" w:cs="Times New Roman"/>
                <w:spacing w:val="2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2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period</w:t>
            </w:r>
            <w:r>
              <w:rPr>
                <w:rFonts w:ascii="Times New Roman" w:eastAsia="Times New Roman" w:hAnsi="Times New Roman" w:cs="Times New Roman"/>
                <w:spacing w:val="2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(i.e.</w:t>
            </w:r>
            <w:r>
              <w:rPr>
                <w:rFonts w:ascii="Times New Roman" w:eastAsia="Times New Roman" w:hAnsi="Times New Roman" w:cs="Times New Roman"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month)</w:t>
            </w:r>
            <w:r>
              <w:rPr>
                <w:rFonts w:ascii="Times New Roman" w:eastAsia="Times New Roman" w:hAnsi="Times New Roman" w:cs="Times New Roman"/>
                <w:spacing w:val="2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the Return</w:t>
            </w:r>
            <w:r>
              <w:rPr>
                <w:rFonts w:ascii="Times New Roman" w:eastAsia="Times New Roman" w:hAnsi="Times New Roman" w:cs="Times New Roman"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must</w:t>
            </w:r>
            <w:r>
              <w:rPr>
                <w:rFonts w:ascii="Times New Roman" w:eastAsia="Times New Roman" w:hAnsi="Times New Roman" w:cs="Times New Roman"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still</w:t>
            </w:r>
            <w:r>
              <w:rPr>
                <w:rFonts w:ascii="Times New Roman" w:eastAsia="Times New Roman" w:hAnsi="Times New Roman" w:cs="Times New Roman"/>
                <w:spacing w:val="14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be</w:t>
            </w:r>
            <w:r>
              <w:rPr>
                <w:rFonts w:ascii="Times New Roman" w:eastAsia="Times New Roman" w:hAnsi="Times New Roman" w:cs="Times New Roman"/>
                <w:spacing w:val="15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completed</w:t>
            </w:r>
            <w:r>
              <w:rPr>
                <w:rFonts w:ascii="Times New Roman" w:eastAsia="Times New Roman" w:hAnsi="Times New Roman" w:cs="Times New Roman"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as</w:t>
            </w:r>
            <w:r>
              <w:rPr>
                <w:rFonts w:ascii="Times New Roman" w:eastAsia="Times New Roman" w:hAnsi="Times New Roman" w:cs="Times New Roman"/>
                <w:spacing w:val="15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‘NIL’</w:t>
            </w:r>
            <w:r>
              <w:rPr>
                <w:rFonts w:ascii="Times New Roman" w:eastAsia="Times New Roman" w:hAnsi="Times New Roman" w:cs="Times New Roman"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return</w:t>
            </w:r>
            <w:r>
              <w:rPr>
                <w:rFonts w:ascii="Times New Roman" w:eastAsia="Times New Roman" w:hAnsi="Times New Roman" w:cs="Times New Roman"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by</w:t>
            </w:r>
            <w:r>
              <w:rPr>
                <w:rFonts w:ascii="Times New Roman" w:eastAsia="Times New Roman" w:hAnsi="Times New Roman" w:cs="Times New Roman"/>
                <w:spacing w:val="1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entering</w:t>
            </w:r>
            <w:r>
              <w:rPr>
                <w:rFonts w:ascii="Times New Roman" w:eastAsia="Times New Roman" w:hAnsi="Times New Roman" w:cs="Times New Roman"/>
                <w:spacing w:val="15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5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tick</w:t>
            </w:r>
            <w:r>
              <w:rPr>
                <w:rFonts w:ascii="Times New Roman" w:eastAsia="Times New Roman" w:hAnsi="Times New Roman" w:cs="Times New Roman"/>
                <w:spacing w:val="15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15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Box</w:t>
            </w:r>
            <w:r>
              <w:rPr>
                <w:rFonts w:ascii="Times New Roman" w:eastAsia="Times New Roman" w:hAnsi="Times New Roman" w:cs="Times New Roman"/>
                <w:spacing w:val="12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provided.</w:t>
            </w:r>
            <w:r>
              <w:rPr>
                <w:rFonts w:ascii="Times New Roman" w:eastAsia="Times New Roman" w:hAnsi="Times New Roman" w:cs="Times New Roman"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Remember</w:t>
            </w:r>
            <w:r>
              <w:rPr>
                <w:rFonts w:ascii="Times New Roman" w:eastAsia="Times New Roman" w:hAnsi="Times New Roman" w:cs="Times New Roman"/>
                <w:spacing w:val="17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that</w:t>
            </w:r>
            <w:r>
              <w:rPr>
                <w:rFonts w:ascii="Times New Roman" w:eastAsia="Times New Roman" w:hAnsi="Times New Roman" w:cs="Times New Roman"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no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other Box entries are required but the DECLARATION must still be completed and the Return must be submitted by</w:t>
            </w:r>
            <w:r>
              <w:rPr>
                <w:rFonts w:ascii="Times New Roman" w:eastAsia="Times New Roman" w:hAnsi="Times New Roman" w:cs="Times New Roman"/>
                <w:spacing w:val="7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the due</w:t>
            </w:r>
            <w:r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date.</w:t>
            </w:r>
          </w:p>
        </w:tc>
      </w:tr>
      <w:tr w:rsidR="00780CCF" w14:paraId="42E99077" w14:textId="77777777" w:rsidTr="00A7496B">
        <w:trPr>
          <w:trHeight w:hRule="exact" w:val="764"/>
        </w:trPr>
        <w:tc>
          <w:tcPr>
            <w:tcW w:w="9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818A9" w14:textId="727EB980" w:rsidR="00780CCF" w:rsidRDefault="00AD12DF" w:rsidP="00CF307C">
            <w:pPr>
              <w:pStyle w:val="TableParagraph"/>
              <w:spacing w:before="15" w:line="276" w:lineRule="auto"/>
              <w:ind w:left="827" w:right="107" w:hanging="720"/>
              <w:jc w:val="bot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BOX</w:t>
            </w:r>
            <w:r>
              <w:rPr>
                <w:rFonts w:ascii="Times New Roman"/>
                <w:spacing w:val="36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1.</w:t>
            </w:r>
            <w:r>
              <w:rPr>
                <w:rFonts w:ascii="Times New Roman"/>
                <w:spacing w:val="35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Enter</w:t>
            </w:r>
            <w:r>
              <w:rPr>
                <w:rFonts w:ascii="Times New Roman"/>
                <w:spacing w:val="35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the</w:t>
            </w:r>
            <w:r>
              <w:rPr>
                <w:rFonts w:ascii="Times New Roman"/>
                <w:spacing w:val="34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VAT</w:t>
            </w:r>
            <w:r>
              <w:rPr>
                <w:rFonts w:ascii="Times New Roman"/>
                <w:spacing w:val="36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exclusive</w:t>
            </w:r>
            <w:r>
              <w:rPr>
                <w:rFonts w:ascii="Times New Roman"/>
                <w:b/>
                <w:spacing w:val="37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value</w:t>
            </w:r>
            <w:r>
              <w:rPr>
                <w:rFonts w:ascii="Times New Roman"/>
                <w:spacing w:val="34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of</w:t>
            </w:r>
            <w:r>
              <w:rPr>
                <w:rFonts w:ascii="Times New Roman"/>
                <w:spacing w:val="35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Taxable</w:t>
            </w:r>
            <w:r>
              <w:rPr>
                <w:rFonts w:ascii="Times New Roman"/>
                <w:spacing w:val="35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supplies</w:t>
            </w:r>
            <w:r>
              <w:rPr>
                <w:rFonts w:ascii="Times New Roman"/>
                <w:spacing w:val="35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of</w:t>
            </w:r>
            <w:r>
              <w:rPr>
                <w:rFonts w:ascii="Times New Roman"/>
                <w:spacing w:val="33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goods</w:t>
            </w:r>
            <w:r>
              <w:rPr>
                <w:rFonts w:ascii="Times New Roman"/>
                <w:spacing w:val="35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and</w:t>
            </w:r>
            <w:r>
              <w:rPr>
                <w:rFonts w:ascii="Times New Roman"/>
                <w:spacing w:val="36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services</w:t>
            </w:r>
            <w:r>
              <w:rPr>
                <w:rFonts w:ascii="Times New Roman"/>
                <w:spacing w:val="37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made</w:t>
            </w:r>
            <w:r>
              <w:rPr>
                <w:rFonts w:ascii="Times New Roman"/>
                <w:spacing w:val="34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during</w:t>
            </w:r>
            <w:r>
              <w:rPr>
                <w:rFonts w:ascii="Times New Roman"/>
                <w:spacing w:val="34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the</w:t>
            </w:r>
            <w:r>
              <w:rPr>
                <w:rFonts w:ascii="Times New Roman"/>
                <w:spacing w:val="34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month</w:t>
            </w:r>
            <w:r w:rsidR="0094128A">
              <w:rPr>
                <w:rFonts w:ascii="Times New Roman"/>
                <w:sz w:val="18"/>
              </w:rPr>
              <w:t xml:space="preserve">, which should include items </w:t>
            </w:r>
            <w:proofErr w:type="spellStart"/>
            <w:r w:rsidR="006C51B9" w:rsidRPr="006C51B9">
              <w:rPr>
                <w:rFonts w:ascii="Times New Roman"/>
                <w:b/>
                <w:sz w:val="18"/>
              </w:rPr>
              <w:t>i</w:t>
            </w:r>
            <w:proofErr w:type="spellEnd"/>
            <w:r w:rsidR="0094128A" w:rsidRPr="006C51B9">
              <w:rPr>
                <w:rFonts w:ascii="Times New Roman"/>
                <w:b/>
                <w:sz w:val="18"/>
              </w:rPr>
              <w:t xml:space="preserve"> to </w:t>
            </w:r>
            <w:r w:rsidR="006C51B9" w:rsidRPr="006C51B9">
              <w:rPr>
                <w:rFonts w:ascii="Times New Roman"/>
                <w:b/>
                <w:sz w:val="18"/>
              </w:rPr>
              <w:t>iv</w:t>
            </w:r>
            <w:r>
              <w:rPr>
                <w:rFonts w:ascii="Times New Roman"/>
                <w:sz w:val="18"/>
              </w:rPr>
              <w:t>. Remember</w:t>
            </w:r>
            <w:r>
              <w:rPr>
                <w:rFonts w:ascii="Times New Roman"/>
                <w:spacing w:val="9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to</w:t>
            </w:r>
            <w:r>
              <w:rPr>
                <w:rFonts w:ascii="Times New Roman"/>
                <w:spacing w:val="10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exclude</w:t>
            </w:r>
            <w:r>
              <w:rPr>
                <w:rFonts w:ascii="Times New Roman"/>
                <w:spacing w:val="8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the</w:t>
            </w:r>
            <w:r>
              <w:rPr>
                <w:rFonts w:ascii="Times New Roman"/>
                <w:spacing w:val="8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values</w:t>
            </w:r>
            <w:r>
              <w:rPr>
                <w:rFonts w:ascii="Times New Roman"/>
                <w:spacing w:val="8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of</w:t>
            </w:r>
            <w:r>
              <w:rPr>
                <w:rFonts w:ascii="Times New Roman"/>
                <w:spacing w:val="6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zero</w:t>
            </w:r>
            <w:r>
              <w:rPr>
                <w:rFonts w:ascii="Times New Roman"/>
                <w:spacing w:val="10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rated</w:t>
            </w:r>
            <w:r>
              <w:rPr>
                <w:rFonts w:ascii="Times New Roman"/>
                <w:spacing w:val="9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supplies</w:t>
            </w:r>
            <w:r>
              <w:rPr>
                <w:rFonts w:ascii="Times New Roman"/>
                <w:spacing w:val="8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i.e.</w:t>
            </w:r>
            <w:r>
              <w:rPr>
                <w:rFonts w:ascii="Times New Roman"/>
                <w:spacing w:val="9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exports</w:t>
            </w:r>
            <w:r>
              <w:rPr>
                <w:rFonts w:ascii="Times New Roman"/>
                <w:spacing w:val="6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(Box</w:t>
            </w:r>
            <w:r>
              <w:rPr>
                <w:rFonts w:ascii="Times New Roman"/>
                <w:spacing w:val="7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4),</w:t>
            </w:r>
            <w:r>
              <w:rPr>
                <w:rFonts w:ascii="Times New Roman"/>
                <w:spacing w:val="9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supplies</w:t>
            </w:r>
            <w:r>
              <w:rPr>
                <w:rFonts w:ascii="Times New Roman"/>
                <w:spacing w:val="8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on</w:t>
            </w:r>
            <w:r>
              <w:rPr>
                <w:rFonts w:ascii="Times New Roman"/>
                <w:spacing w:val="10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which</w:t>
            </w:r>
            <w:r>
              <w:rPr>
                <w:rFonts w:ascii="Times New Roman"/>
                <w:spacing w:val="9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the</w:t>
            </w:r>
            <w:r>
              <w:rPr>
                <w:rFonts w:ascii="Times New Roman"/>
                <w:spacing w:val="8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VAT</w:t>
            </w:r>
            <w:r>
              <w:rPr>
                <w:rFonts w:ascii="Times New Roman"/>
                <w:w w:val="99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 xml:space="preserve">has been remitted/relieved (Box 5) and Supplies </w:t>
            </w:r>
            <w:r w:rsidR="007E57CD">
              <w:rPr>
                <w:rFonts w:ascii="Times New Roman"/>
                <w:sz w:val="18"/>
              </w:rPr>
              <w:t xml:space="preserve">exempted from the VAT </w:t>
            </w:r>
            <w:r>
              <w:rPr>
                <w:rFonts w:ascii="Times New Roman"/>
                <w:sz w:val="18"/>
              </w:rPr>
              <w:t>. (Box</w:t>
            </w:r>
            <w:r>
              <w:rPr>
                <w:rFonts w:ascii="Times New Roman"/>
                <w:spacing w:val="-20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7)</w:t>
            </w:r>
          </w:p>
          <w:p w14:paraId="7AC70BF8" w14:textId="77777777" w:rsidR="0094128A" w:rsidRDefault="0094128A" w:rsidP="00CF307C">
            <w:pPr>
              <w:pStyle w:val="TableParagraph"/>
              <w:spacing w:before="15" w:line="276" w:lineRule="auto"/>
              <w:ind w:left="827" w:right="107" w:hanging="720"/>
              <w:jc w:val="both"/>
              <w:rPr>
                <w:rFonts w:ascii="Times New Roman"/>
                <w:sz w:val="18"/>
              </w:rPr>
            </w:pPr>
          </w:p>
          <w:p w14:paraId="52DEA840" w14:textId="5B01C00E" w:rsidR="0094128A" w:rsidRDefault="0094128A" w:rsidP="00CF307C">
            <w:pPr>
              <w:pStyle w:val="TableParagraph"/>
              <w:spacing w:before="15" w:line="276" w:lineRule="auto"/>
              <w:ind w:left="827" w:right="107" w:hanging="72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780CCF" w14:paraId="6E84A8D1" w14:textId="77777777" w:rsidTr="00A7496B">
        <w:trPr>
          <w:trHeight w:hRule="exact" w:val="293"/>
        </w:trPr>
        <w:tc>
          <w:tcPr>
            <w:tcW w:w="908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155810AE" w14:textId="77777777" w:rsidR="00780CCF" w:rsidRDefault="00AD12DF" w:rsidP="00CF307C">
            <w:pPr>
              <w:pStyle w:val="TableParagraph"/>
              <w:spacing w:before="16"/>
              <w:ind w:left="10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BOX 2. Enter the Rate of tax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applicable</w:t>
            </w:r>
          </w:p>
        </w:tc>
      </w:tr>
      <w:tr w:rsidR="00780CCF" w14:paraId="1B0EE69B" w14:textId="77777777" w:rsidTr="00A7496B">
        <w:trPr>
          <w:trHeight w:hRule="exact" w:val="274"/>
        </w:trPr>
        <w:tc>
          <w:tcPr>
            <w:tcW w:w="908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504F" w14:textId="2AE5AF04" w:rsidR="00780CCF" w:rsidRDefault="00AD12DF" w:rsidP="00CF307C">
            <w:pPr>
              <w:pStyle w:val="TableParagraph"/>
              <w:spacing w:before="14"/>
              <w:ind w:left="10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BOX 3.</w:t>
            </w:r>
            <w:r w:rsidR="007E57CD">
              <w:rPr>
                <w:rFonts w:ascii="Times New Roman"/>
                <w:sz w:val="18"/>
              </w:rPr>
              <w:t xml:space="preserve">  Enter the amount of VAT</w:t>
            </w:r>
            <w:r>
              <w:rPr>
                <w:rFonts w:ascii="Times New Roman"/>
                <w:sz w:val="18"/>
              </w:rPr>
              <w:t xml:space="preserve"> charged. (Box 1 Multiplied by Box</w:t>
            </w:r>
            <w:r>
              <w:rPr>
                <w:rFonts w:ascii="Times New Roman"/>
                <w:spacing w:val="-15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2)</w:t>
            </w:r>
          </w:p>
        </w:tc>
      </w:tr>
      <w:tr w:rsidR="00780CCF" w14:paraId="25429B8E" w14:textId="77777777" w:rsidTr="00A7496B">
        <w:trPr>
          <w:trHeight w:hRule="exact" w:val="288"/>
        </w:trPr>
        <w:tc>
          <w:tcPr>
            <w:tcW w:w="9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17E2F" w14:textId="3CAADE8B" w:rsidR="00780CCF" w:rsidRDefault="007E57CD" w:rsidP="00CF307C">
            <w:pPr>
              <w:pStyle w:val="TableParagraph"/>
              <w:spacing w:before="16"/>
              <w:ind w:left="10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BOX 4. Enter the </w:t>
            </w:r>
            <w:proofErr w:type="gramStart"/>
            <w:r>
              <w:rPr>
                <w:rFonts w:ascii="Times New Roman"/>
                <w:sz w:val="18"/>
              </w:rPr>
              <w:t xml:space="preserve">VAT </w:t>
            </w:r>
            <w:r w:rsidR="00AD12DF">
              <w:rPr>
                <w:rFonts w:ascii="Times New Roman"/>
                <w:sz w:val="18"/>
              </w:rPr>
              <w:t xml:space="preserve"> </w:t>
            </w:r>
            <w:r w:rsidR="00AD12DF">
              <w:rPr>
                <w:rFonts w:ascii="Times New Roman"/>
                <w:b/>
                <w:sz w:val="18"/>
              </w:rPr>
              <w:t>exclusive</w:t>
            </w:r>
            <w:proofErr w:type="gramEnd"/>
            <w:r w:rsidR="00AD12DF">
              <w:rPr>
                <w:rFonts w:ascii="Times New Roman"/>
                <w:b/>
                <w:sz w:val="18"/>
              </w:rPr>
              <w:t xml:space="preserve"> </w:t>
            </w:r>
            <w:r w:rsidR="00AD12DF">
              <w:rPr>
                <w:rFonts w:ascii="Times New Roman"/>
                <w:sz w:val="18"/>
              </w:rPr>
              <w:t>value of any ZERO RATED supplies (e.g. Exports made during the</w:t>
            </w:r>
            <w:r w:rsidR="00AD12DF">
              <w:rPr>
                <w:rFonts w:ascii="Times New Roman"/>
                <w:spacing w:val="-29"/>
                <w:sz w:val="18"/>
              </w:rPr>
              <w:t xml:space="preserve"> </w:t>
            </w:r>
            <w:r w:rsidR="00AD12DF">
              <w:rPr>
                <w:rFonts w:ascii="Times New Roman"/>
                <w:sz w:val="18"/>
              </w:rPr>
              <w:t>month.</w:t>
            </w:r>
          </w:p>
        </w:tc>
      </w:tr>
      <w:tr w:rsidR="00780CCF" w14:paraId="178EB504" w14:textId="77777777" w:rsidTr="00A7496B">
        <w:trPr>
          <w:trHeight w:hRule="exact" w:val="508"/>
        </w:trPr>
        <w:tc>
          <w:tcPr>
            <w:tcW w:w="9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65F32" w14:textId="6336FFC4" w:rsidR="00780CCF" w:rsidRDefault="007E57CD" w:rsidP="00CF307C">
            <w:pPr>
              <w:pStyle w:val="TableParagraph"/>
              <w:spacing w:before="14" w:line="276" w:lineRule="auto"/>
              <w:ind w:left="899" w:right="110" w:hanging="79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BOX 5. Enter the </w:t>
            </w:r>
            <w:proofErr w:type="gramStart"/>
            <w:r>
              <w:rPr>
                <w:rFonts w:ascii="Times New Roman"/>
                <w:sz w:val="18"/>
              </w:rPr>
              <w:t xml:space="preserve">VAT </w:t>
            </w:r>
            <w:r w:rsidR="00AD12DF">
              <w:rPr>
                <w:rFonts w:ascii="Times New Roman"/>
                <w:sz w:val="18"/>
              </w:rPr>
              <w:t xml:space="preserve"> </w:t>
            </w:r>
            <w:r w:rsidR="00AD12DF">
              <w:rPr>
                <w:rFonts w:ascii="Times New Roman"/>
                <w:b/>
                <w:sz w:val="18"/>
              </w:rPr>
              <w:t>exclusive</w:t>
            </w:r>
            <w:proofErr w:type="gramEnd"/>
            <w:r w:rsidR="00AD12DF">
              <w:rPr>
                <w:rFonts w:ascii="Times New Roman"/>
                <w:b/>
                <w:sz w:val="18"/>
              </w:rPr>
              <w:t xml:space="preserve"> </w:t>
            </w:r>
            <w:r w:rsidR="00AD12DF">
              <w:rPr>
                <w:rFonts w:ascii="Times New Roman"/>
                <w:sz w:val="18"/>
              </w:rPr>
              <w:t>value of any supplies made during the month on which authority has been</w:t>
            </w:r>
            <w:r w:rsidR="00AD12DF">
              <w:rPr>
                <w:rFonts w:ascii="Times New Roman"/>
                <w:spacing w:val="-19"/>
                <w:sz w:val="18"/>
              </w:rPr>
              <w:t xml:space="preserve"> </w:t>
            </w:r>
            <w:r w:rsidR="00AD12DF">
              <w:rPr>
                <w:rFonts w:ascii="Times New Roman"/>
                <w:sz w:val="18"/>
              </w:rPr>
              <w:t>granted to REMIT/RE</w:t>
            </w:r>
            <w:r>
              <w:rPr>
                <w:rFonts w:ascii="Times New Roman"/>
                <w:sz w:val="18"/>
              </w:rPr>
              <w:t>LIEF (not charged) the VAT</w:t>
            </w:r>
            <w:r w:rsidR="00AD12DF">
              <w:rPr>
                <w:rFonts w:ascii="Times New Roman"/>
                <w:sz w:val="18"/>
              </w:rPr>
              <w:t xml:space="preserve"> amount which would normally have been</w:t>
            </w:r>
            <w:r w:rsidR="00AD12DF">
              <w:rPr>
                <w:rFonts w:ascii="Times New Roman"/>
                <w:spacing w:val="-31"/>
                <w:sz w:val="18"/>
              </w:rPr>
              <w:t xml:space="preserve"> </w:t>
            </w:r>
            <w:r w:rsidR="00AD12DF">
              <w:rPr>
                <w:rFonts w:ascii="Times New Roman"/>
                <w:sz w:val="18"/>
              </w:rPr>
              <w:t>chargeable.</w:t>
            </w:r>
          </w:p>
        </w:tc>
      </w:tr>
      <w:tr w:rsidR="00780CCF" w14:paraId="51F98718" w14:textId="77777777" w:rsidTr="00A7496B">
        <w:trPr>
          <w:trHeight w:hRule="exact" w:val="427"/>
        </w:trPr>
        <w:tc>
          <w:tcPr>
            <w:tcW w:w="9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3289A" w14:textId="00BF32FD" w:rsidR="00780CCF" w:rsidRDefault="007E57CD" w:rsidP="00CF307C">
            <w:pPr>
              <w:pStyle w:val="TableParagraph"/>
              <w:spacing w:before="14" w:line="278" w:lineRule="auto"/>
              <w:ind w:left="899" w:right="106" w:hanging="79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BOX 6. Enter the </w:t>
            </w:r>
            <w:proofErr w:type="gramStart"/>
            <w:r>
              <w:rPr>
                <w:rFonts w:ascii="Times New Roman"/>
                <w:sz w:val="18"/>
              </w:rPr>
              <w:t xml:space="preserve">VAT </w:t>
            </w:r>
            <w:r w:rsidR="00AD12DF">
              <w:rPr>
                <w:rFonts w:ascii="Times New Roman"/>
                <w:sz w:val="18"/>
              </w:rPr>
              <w:t xml:space="preserve"> </w:t>
            </w:r>
            <w:r w:rsidR="00AD12DF">
              <w:rPr>
                <w:rFonts w:ascii="Times New Roman"/>
                <w:b/>
                <w:sz w:val="18"/>
              </w:rPr>
              <w:t>exclusive</w:t>
            </w:r>
            <w:proofErr w:type="gramEnd"/>
            <w:r w:rsidR="00AD12DF">
              <w:rPr>
                <w:rFonts w:ascii="Times New Roman"/>
                <w:b/>
                <w:sz w:val="18"/>
              </w:rPr>
              <w:t xml:space="preserve"> </w:t>
            </w:r>
            <w:r w:rsidR="00AD12DF">
              <w:rPr>
                <w:rFonts w:ascii="Times New Roman"/>
                <w:sz w:val="18"/>
              </w:rPr>
              <w:t>value of total taxable supplies made during the month, i.e. the sum of Boxes 1,</w:t>
            </w:r>
            <w:r w:rsidR="00AD12DF">
              <w:rPr>
                <w:rFonts w:ascii="Times New Roman"/>
                <w:spacing w:val="42"/>
                <w:sz w:val="18"/>
              </w:rPr>
              <w:t xml:space="preserve"> </w:t>
            </w:r>
            <w:r w:rsidR="00AD12DF">
              <w:rPr>
                <w:rFonts w:ascii="Times New Roman"/>
                <w:sz w:val="18"/>
              </w:rPr>
              <w:t>4 and</w:t>
            </w:r>
            <w:r w:rsidR="00AD12DF">
              <w:rPr>
                <w:rFonts w:ascii="Times New Roman"/>
                <w:spacing w:val="-1"/>
                <w:sz w:val="18"/>
              </w:rPr>
              <w:t xml:space="preserve"> </w:t>
            </w:r>
            <w:r w:rsidR="00AD12DF">
              <w:rPr>
                <w:rFonts w:ascii="Times New Roman"/>
                <w:sz w:val="18"/>
              </w:rPr>
              <w:t>5.</w:t>
            </w:r>
          </w:p>
        </w:tc>
      </w:tr>
      <w:tr w:rsidR="00780CCF" w14:paraId="2E27F96F" w14:textId="77777777" w:rsidTr="00A7496B">
        <w:trPr>
          <w:trHeight w:hRule="exact" w:val="288"/>
        </w:trPr>
        <w:tc>
          <w:tcPr>
            <w:tcW w:w="9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073D1" w14:textId="77777777" w:rsidR="00780CCF" w:rsidRDefault="00AD12DF" w:rsidP="00CF307C">
            <w:pPr>
              <w:pStyle w:val="TableParagraph"/>
              <w:spacing w:before="16"/>
              <w:ind w:left="10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BOX 7. Enter the value of any EXEMPT supplies made during the</w:t>
            </w:r>
            <w:r>
              <w:rPr>
                <w:rFonts w:ascii="Times New Roman"/>
                <w:spacing w:val="-22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month.</w:t>
            </w:r>
          </w:p>
        </w:tc>
      </w:tr>
      <w:tr w:rsidR="00780CCF" w14:paraId="5C23AD08" w14:textId="77777777" w:rsidTr="00A7496B">
        <w:trPr>
          <w:trHeight w:hRule="exact" w:val="288"/>
        </w:trPr>
        <w:tc>
          <w:tcPr>
            <w:tcW w:w="9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8EF5D" w14:textId="77777777" w:rsidR="00780CCF" w:rsidRDefault="00AD12DF" w:rsidP="00CF307C">
            <w:pPr>
              <w:pStyle w:val="TableParagraph"/>
              <w:spacing w:before="16"/>
              <w:ind w:left="10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BOX 8. Enter the value of Total Supplies made during the month. Sum up amounts in Boxes 6 and</w:t>
            </w:r>
            <w:r>
              <w:rPr>
                <w:rFonts w:ascii="Times New Roman"/>
                <w:spacing w:val="-29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7.</w:t>
            </w:r>
          </w:p>
        </w:tc>
      </w:tr>
      <w:tr w:rsidR="00515DE0" w14:paraId="6B4F9ECE" w14:textId="77777777" w:rsidTr="00A7496B">
        <w:trPr>
          <w:trHeight w:hRule="exact" w:val="517"/>
        </w:trPr>
        <w:tc>
          <w:tcPr>
            <w:tcW w:w="9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B887D5" w14:textId="310C519F" w:rsidR="00A7496B" w:rsidRDefault="00A6525A" w:rsidP="00A7496B">
            <w:pPr>
              <w:pStyle w:val="TableParagraph"/>
              <w:spacing w:before="17"/>
              <w:ind w:left="107"/>
              <w:rPr>
                <w:rFonts w:ascii="Times New Roman"/>
                <w:sz w:val="18"/>
              </w:rPr>
            </w:pPr>
            <w:r w:rsidRPr="002C7BC1">
              <w:rPr>
                <w:rFonts w:ascii="Times New Roman" w:eastAsia="Times New Roman" w:hAnsi="Times New Roman" w:cs="Times New Roman"/>
                <w:sz w:val="18"/>
                <w:szCs w:val="18"/>
              </w:rPr>
              <w:t>BOX 9</w:t>
            </w:r>
            <w:r w:rsidR="00622760" w:rsidRPr="002C7BC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</w:t>
            </w:r>
            <w:r w:rsidR="007A4C3B">
              <w:rPr>
                <w:rFonts w:ascii="Times New Roman"/>
                <w:sz w:val="18"/>
              </w:rPr>
              <w:t xml:space="preserve"> Enter</w:t>
            </w:r>
            <w:r w:rsidR="007A4C3B">
              <w:rPr>
                <w:rFonts w:ascii="Times New Roman"/>
                <w:spacing w:val="14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the</w:t>
            </w:r>
            <w:r w:rsidR="007A4C3B">
              <w:rPr>
                <w:rFonts w:ascii="Times New Roman"/>
                <w:spacing w:val="14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VAT</w:t>
            </w:r>
            <w:r w:rsidR="007A4C3B">
              <w:rPr>
                <w:rFonts w:ascii="Times New Roman"/>
                <w:spacing w:val="18"/>
                <w:sz w:val="18"/>
              </w:rPr>
              <w:t xml:space="preserve"> </w:t>
            </w:r>
            <w:r w:rsidR="007A4C3B">
              <w:rPr>
                <w:rFonts w:ascii="Times New Roman"/>
                <w:b/>
                <w:sz w:val="18"/>
              </w:rPr>
              <w:t>exclusive</w:t>
            </w:r>
            <w:r w:rsidR="007A4C3B">
              <w:rPr>
                <w:rFonts w:ascii="Times New Roman"/>
                <w:b/>
                <w:spacing w:val="17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value</w:t>
            </w:r>
            <w:r w:rsidR="007A4C3B">
              <w:rPr>
                <w:rFonts w:ascii="Times New Roman"/>
                <w:spacing w:val="16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of</w:t>
            </w:r>
            <w:r w:rsidR="007A4C3B">
              <w:rPr>
                <w:rFonts w:ascii="Times New Roman"/>
                <w:spacing w:val="15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taxable</w:t>
            </w:r>
            <w:r w:rsidR="007A4C3B">
              <w:rPr>
                <w:rFonts w:ascii="Times New Roman"/>
                <w:spacing w:val="17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local</w:t>
            </w:r>
            <w:r w:rsidR="007A4C3B">
              <w:rPr>
                <w:rFonts w:ascii="Times New Roman"/>
                <w:spacing w:val="18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purchases</w:t>
            </w:r>
            <w:r w:rsidR="007A4C3B">
              <w:rPr>
                <w:rFonts w:ascii="Times New Roman"/>
                <w:spacing w:val="17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and</w:t>
            </w:r>
            <w:r w:rsidR="007A4C3B">
              <w:rPr>
                <w:rFonts w:ascii="Times New Roman"/>
                <w:spacing w:val="16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expenses</w:t>
            </w:r>
            <w:r w:rsidR="007A4C3B">
              <w:rPr>
                <w:rFonts w:ascii="Times New Roman"/>
                <w:spacing w:val="17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taxed</w:t>
            </w:r>
            <w:r w:rsidR="007A4C3B">
              <w:rPr>
                <w:rFonts w:ascii="Times New Roman"/>
                <w:spacing w:val="16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at</w:t>
            </w:r>
            <w:r w:rsidR="007A4C3B">
              <w:rPr>
                <w:rFonts w:ascii="Times New Roman"/>
                <w:spacing w:val="21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the</w:t>
            </w:r>
            <w:r w:rsidR="007A4C3B">
              <w:rPr>
                <w:rFonts w:ascii="Times New Roman"/>
                <w:spacing w:val="17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VAT</w:t>
            </w:r>
            <w:r w:rsidR="007A4C3B">
              <w:rPr>
                <w:rFonts w:ascii="Times New Roman"/>
                <w:spacing w:val="15"/>
                <w:sz w:val="18"/>
              </w:rPr>
              <w:t xml:space="preserve"> </w:t>
            </w:r>
            <w:r w:rsidR="00A7496B">
              <w:rPr>
                <w:rFonts w:ascii="Times New Roman"/>
                <w:sz w:val="18"/>
              </w:rPr>
              <w:t xml:space="preserve">   </w:t>
            </w:r>
          </w:p>
          <w:p w14:paraId="651ED7F4" w14:textId="3BCD2A46" w:rsidR="00515DE0" w:rsidRPr="00A7496B" w:rsidRDefault="007A4C3B" w:rsidP="00A7496B">
            <w:pPr>
              <w:pStyle w:val="TableParagraph"/>
              <w:spacing w:before="17"/>
              <w:ind w:left="10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Flat</w:t>
            </w:r>
            <w:r w:rsidR="00A7496B">
              <w:rPr>
                <w:rFonts w:ascii="Times New Roman"/>
                <w:sz w:val="18"/>
              </w:rPr>
              <w:t xml:space="preserve"> </w:t>
            </w:r>
            <w:r w:rsidR="000A3DAE">
              <w:rPr>
                <w:rFonts w:ascii="Times New Roman"/>
                <w:sz w:val="18"/>
              </w:rPr>
              <w:t xml:space="preserve"> rate procured from VAT </w:t>
            </w:r>
            <w:r>
              <w:rPr>
                <w:rFonts w:ascii="Times New Roman"/>
                <w:sz w:val="18"/>
              </w:rPr>
              <w:t>Flat Rated Taxpayers during the</w:t>
            </w:r>
            <w:r>
              <w:rPr>
                <w:rFonts w:ascii="Times New Roman"/>
                <w:spacing w:val="-19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month</w:t>
            </w:r>
            <w:r w:rsidRPr="0061093E"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  <w:t xml:space="preserve"> </w:t>
            </w:r>
          </w:p>
        </w:tc>
      </w:tr>
      <w:tr w:rsidR="00515DE0" w14:paraId="07C87E2C" w14:textId="77777777" w:rsidTr="00A7496B">
        <w:trPr>
          <w:trHeight w:hRule="exact" w:val="193"/>
        </w:trPr>
        <w:tc>
          <w:tcPr>
            <w:tcW w:w="9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1A01EC" w14:textId="18B07BEC" w:rsidR="00515DE0" w:rsidRPr="0061093E" w:rsidRDefault="00A6525A" w:rsidP="000101E8">
            <w:pPr>
              <w:pStyle w:val="TableParagraph"/>
              <w:spacing w:before="17"/>
              <w:ind w:left="107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</w:pPr>
            <w:r w:rsidRPr="002C7BC1">
              <w:rPr>
                <w:rFonts w:ascii="Times New Roman" w:eastAsia="Times New Roman" w:hAnsi="Times New Roman" w:cs="Times New Roman"/>
                <w:sz w:val="18"/>
                <w:szCs w:val="18"/>
              </w:rPr>
              <w:t>BOX 10</w:t>
            </w:r>
            <w:r w:rsidR="00622760" w:rsidRPr="002C7BC1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  <w:r w:rsidR="007A4C3B">
              <w:rPr>
                <w:rFonts w:ascii="Times New Roman"/>
                <w:sz w:val="18"/>
              </w:rPr>
              <w:t xml:space="preserve"> Enter the Rate of tax</w:t>
            </w:r>
            <w:r w:rsidR="007A4C3B">
              <w:rPr>
                <w:rFonts w:ascii="Times New Roman"/>
                <w:spacing w:val="-7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applicable (Flat Rate)</w:t>
            </w:r>
          </w:p>
        </w:tc>
      </w:tr>
      <w:tr w:rsidR="00515DE0" w14:paraId="3225D38A" w14:textId="77777777" w:rsidTr="00A7496B">
        <w:trPr>
          <w:trHeight w:hRule="exact" w:val="445"/>
        </w:trPr>
        <w:tc>
          <w:tcPr>
            <w:tcW w:w="9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FBD827" w14:textId="47BFCC91" w:rsidR="007A4C3B" w:rsidRDefault="00A6525A" w:rsidP="007A4C3B">
            <w:pPr>
              <w:pStyle w:val="TableParagraph"/>
              <w:spacing w:before="17"/>
              <w:ind w:left="107"/>
              <w:rPr>
                <w:rFonts w:ascii="Times New Roman"/>
                <w:sz w:val="18"/>
              </w:rPr>
            </w:pPr>
            <w:r w:rsidRPr="002C7BC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BOX </w:t>
            </w:r>
            <w:proofErr w:type="gramStart"/>
            <w:r w:rsidRPr="002C7BC1">
              <w:rPr>
                <w:rFonts w:ascii="Times New Roman" w:eastAsia="Times New Roman" w:hAnsi="Times New Roman" w:cs="Times New Roman"/>
                <w:sz w:val="18"/>
                <w:szCs w:val="18"/>
              </w:rPr>
              <w:t>11</w:t>
            </w:r>
            <w:r w:rsidR="00622760" w:rsidRPr="002C7BC1">
              <w:rPr>
                <w:rFonts w:ascii="Times New Roman"/>
                <w:sz w:val="18"/>
              </w:rPr>
              <w:t xml:space="preserve"> </w:t>
            </w:r>
            <w:r w:rsidR="007A4C3B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  <w:proofErr w:type="gramEnd"/>
            <w:r w:rsidR="007A4C3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Enter</w:t>
            </w:r>
            <w:r w:rsidR="007A4C3B">
              <w:rPr>
                <w:rFonts w:ascii="Times New Roman"/>
                <w:spacing w:val="-2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the</w:t>
            </w:r>
            <w:r w:rsidR="007A4C3B">
              <w:rPr>
                <w:rFonts w:ascii="Times New Roman"/>
                <w:spacing w:val="-3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amount</w:t>
            </w:r>
            <w:r w:rsidR="007A4C3B">
              <w:rPr>
                <w:rFonts w:ascii="Times New Roman"/>
                <w:spacing w:val="-4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of</w:t>
            </w:r>
            <w:r w:rsidR="007A4C3B">
              <w:rPr>
                <w:rFonts w:ascii="Times New Roman"/>
                <w:spacing w:val="-4"/>
                <w:sz w:val="18"/>
              </w:rPr>
              <w:t xml:space="preserve"> </w:t>
            </w:r>
            <w:proofErr w:type="gramStart"/>
            <w:r w:rsidR="007A4C3B">
              <w:rPr>
                <w:rFonts w:ascii="Times New Roman"/>
                <w:sz w:val="18"/>
              </w:rPr>
              <w:t>VAT</w:t>
            </w:r>
            <w:r w:rsidR="007A4C3B">
              <w:rPr>
                <w:rFonts w:ascii="Times New Roman"/>
                <w:spacing w:val="-4"/>
                <w:sz w:val="18"/>
              </w:rPr>
              <w:t xml:space="preserve">  </w:t>
            </w:r>
            <w:r w:rsidR="007A4C3B">
              <w:rPr>
                <w:rFonts w:ascii="Times New Roman"/>
                <w:sz w:val="18"/>
              </w:rPr>
              <w:t>(</w:t>
            </w:r>
            <w:proofErr w:type="gramEnd"/>
            <w:r w:rsidR="007A4C3B">
              <w:rPr>
                <w:rFonts w:ascii="Times New Roman"/>
                <w:sz w:val="18"/>
              </w:rPr>
              <w:t>at</w:t>
            </w:r>
            <w:r w:rsidR="007A4C3B">
              <w:rPr>
                <w:rFonts w:ascii="Times New Roman"/>
                <w:spacing w:val="-2"/>
                <w:sz w:val="18"/>
              </w:rPr>
              <w:t xml:space="preserve"> flat</w:t>
            </w:r>
            <w:r w:rsidR="007A4C3B">
              <w:rPr>
                <w:rFonts w:ascii="Times New Roman"/>
                <w:spacing w:val="-1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rate)</w:t>
            </w:r>
            <w:r w:rsidR="007A4C3B">
              <w:rPr>
                <w:rFonts w:ascii="Times New Roman"/>
                <w:spacing w:val="-2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charged</w:t>
            </w:r>
            <w:r w:rsidR="007A4C3B">
              <w:rPr>
                <w:rFonts w:ascii="Times New Roman"/>
                <w:spacing w:val="-1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to</w:t>
            </w:r>
            <w:r w:rsidR="007A4C3B">
              <w:rPr>
                <w:rFonts w:ascii="Times New Roman"/>
                <w:spacing w:val="-1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you</w:t>
            </w:r>
            <w:r w:rsidR="007A4C3B">
              <w:rPr>
                <w:rFonts w:ascii="Times New Roman"/>
                <w:spacing w:val="-1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on</w:t>
            </w:r>
            <w:r w:rsidR="007A4C3B">
              <w:rPr>
                <w:rFonts w:ascii="Times New Roman"/>
                <w:spacing w:val="-1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taxable</w:t>
            </w:r>
            <w:r w:rsidR="007A4C3B">
              <w:rPr>
                <w:rFonts w:ascii="Times New Roman"/>
                <w:spacing w:val="-2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local</w:t>
            </w:r>
            <w:r w:rsidR="007A4C3B">
              <w:rPr>
                <w:rFonts w:ascii="Times New Roman"/>
                <w:spacing w:val="-4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purchases</w:t>
            </w:r>
            <w:r w:rsidR="007A4C3B">
              <w:rPr>
                <w:rFonts w:ascii="Times New Roman"/>
                <w:spacing w:val="-2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.</w:t>
            </w:r>
            <w:r w:rsidR="007A4C3B">
              <w:rPr>
                <w:rFonts w:ascii="Times New Roman"/>
                <w:w w:val="99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(Box 9 multiplied by</w:t>
            </w:r>
          </w:p>
          <w:p w14:paraId="1A1AFDAE" w14:textId="0C8F1CC4" w:rsidR="000101E8" w:rsidRPr="0061093E" w:rsidRDefault="007A4C3B" w:rsidP="007A4C3B">
            <w:pPr>
              <w:pStyle w:val="TableParagraph"/>
              <w:spacing w:before="17"/>
              <w:ind w:left="10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</w:t>
            </w:r>
            <w:r>
              <w:rPr>
                <w:rFonts w:ascii="Times New Roman"/>
                <w:sz w:val="18"/>
              </w:rPr>
              <w:t xml:space="preserve"> Box10)</w:t>
            </w:r>
          </w:p>
          <w:p w14:paraId="638CF87E" w14:textId="6ED95055" w:rsidR="00515DE0" w:rsidRPr="0061093E" w:rsidRDefault="00515DE0" w:rsidP="00622760">
            <w:pPr>
              <w:pStyle w:val="TableParagraph"/>
              <w:spacing w:before="17"/>
              <w:ind w:left="107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</w:rPr>
            </w:pPr>
          </w:p>
        </w:tc>
      </w:tr>
      <w:tr w:rsidR="00780CCF" w14:paraId="5F64E721" w14:textId="77777777" w:rsidTr="00A7496B">
        <w:trPr>
          <w:trHeight w:hRule="exact" w:val="494"/>
        </w:trPr>
        <w:tc>
          <w:tcPr>
            <w:tcW w:w="9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B1FB79" w14:textId="1C302C79" w:rsidR="007A4C3B" w:rsidRDefault="00A6525A" w:rsidP="007A4C3B">
            <w:pPr>
              <w:pStyle w:val="TableParagraph"/>
              <w:spacing w:before="17"/>
              <w:ind w:left="10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BOX 12</w:t>
            </w:r>
            <w:r w:rsidR="0033054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. </w:t>
            </w:r>
            <w:r w:rsidR="007A4C3B">
              <w:rPr>
                <w:rFonts w:ascii="Times New Roman"/>
                <w:sz w:val="18"/>
              </w:rPr>
              <w:t xml:space="preserve"> Enter</w:t>
            </w:r>
            <w:r w:rsidR="007A4C3B">
              <w:rPr>
                <w:rFonts w:ascii="Times New Roman"/>
                <w:spacing w:val="14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the</w:t>
            </w:r>
            <w:r w:rsidR="007A4C3B">
              <w:rPr>
                <w:rFonts w:ascii="Times New Roman"/>
                <w:spacing w:val="14"/>
                <w:sz w:val="18"/>
              </w:rPr>
              <w:t xml:space="preserve"> </w:t>
            </w:r>
            <w:proofErr w:type="gramStart"/>
            <w:r w:rsidR="007A4C3B">
              <w:rPr>
                <w:rFonts w:ascii="Times New Roman"/>
                <w:sz w:val="18"/>
              </w:rPr>
              <w:t>VAT</w:t>
            </w:r>
            <w:r w:rsidR="007A4C3B">
              <w:rPr>
                <w:rFonts w:ascii="Times New Roman"/>
                <w:spacing w:val="15"/>
                <w:sz w:val="18"/>
              </w:rPr>
              <w:t xml:space="preserve"> </w:t>
            </w:r>
            <w:r w:rsidR="007A4C3B">
              <w:rPr>
                <w:rFonts w:ascii="Times New Roman"/>
                <w:spacing w:val="18"/>
                <w:sz w:val="18"/>
              </w:rPr>
              <w:t xml:space="preserve"> </w:t>
            </w:r>
            <w:r w:rsidR="007A4C3B">
              <w:rPr>
                <w:rFonts w:ascii="Times New Roman"/>
                <w:b/>
                <w:sz w:val="18"/>
              </w:rPr>
              <w:t>exclusive</w:t>
            </w:r>
            <w:proofErr w:type="gramEnd"/>
            <w:r w:rsidR="007A4C3B">
              <w:rPr>
                <w:rFonts w:ascii="Times New Roman"/>
                <w:b/>
                <w:spacing w:val="17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value</w:t>
            </w:r>
            <w:r w:rsidR="007A4C3B">
              <w:rPr>
                <w:rFonts w:ascii="Times New Roman"/>
                <w:spacing w:val="16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of</w:t>
            </w:r>
            <w:r w:rsidR="007A4C3B">
              <w:rPr>
                <w:rFonts w:ascii="Times New Roman"/>
                <w:spacing w:val="15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taxable</w:t>
            </w:r>
            <w:r w:rsidR="007A4C3B">
              <w:rPr>
                <w:rFonts w:ascii="Times New Roman"/>
                <w:spacing w:val="17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local</w:t>
            </w:r>
            <w:r w:rsidR="007A4C3B">
              <w:rPr>
                <w:rFonts w:ascii="Times New Roman"/>
                <w:spacing w:val="18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purchases</w:t>
            </w:r>
            <w:r w:rsidR="007A4C3B">
              <w:rPr>
                <w:rFonts w:ascii="Times New Roman"/>
                <w:spacing w:val="17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and</w:t>
            </w:r>
            <w:r w:rsidR="007A4C3B">
              <w:rPr>
                <w:rFonts w:ascii="Times New Roman"/>
                <w:spacing w:val="16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expenses</w:t>
            </w:r>
            <w:r w:rsidR="007A4C3B">
              <w:rPr>
                <w:rFonts w:ascii="Times New Roman"/>
                <w:spacing w:val="17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taxed</w:t>
            </w:r>
            <w:r w:rsidR="007A4C3B">
              <w:rPr>
                <w:rFonts w:ascii="Times New Roman"/>
                <w:spacing w:val="16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at</w:t>
            </w:r>
            <w:r w:rsidR="007A4C3B">
              <w:rPr>
                <w:rFonts w:ascii="Times New Roman"/>
                <w:spacing w:val="21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the</w:t>
            </w:r>
            <w:r w:rsidR="007A4C3B">
              <w:rPr>
                <w:rFonts w:ascii="Times New Roman"/>
                <w:spacing w:val="14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Standard</w:t>
            </w:r>
            <w:r w:rsidR="007A4C3B">
              <w:rPr>
                <w:rFonts w:ascii="Times New Roman"/>
                <w:spacing w:val="17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VAT</w:t>
            </w:r>
            <w:r w:rsidR="007A4C3B">
              <w:rPr>
                <w:rFonts w:ascii="Times New Roman"/>
                <w:spacing w:val="15"/>
                <w:sz w:val="18"/>
              </w:rPr>
              <w:t xml:space="preserve"> </w:t>
            </w:r>
            <w:r w:rsidR="007E57CD">
              <w:rPr>
                <w:rFonts w:ascii="Times New Roman"/>
                <w:sz w:val="18"/>
              </w:rPr>
              <w:t xml:space="preserve"> rate procured from VAT </w:t>
            </w:r>
            <w:r w:rsidR="007A4C3B">
              <w:rPr>
                <w:rFonts w:ascii="Times New Roman"/>
                <w:sz w:val="18"/>
              </w:rPr>
              <w:t xml:space="preserve"> Standard Rated Taxpayers during the</w:t>
            </w:r>
            <w:r w:rsidR="007A4C3B">
              <w:rPr>
                <w:rFonts w:ascii="Times New Roman"/>
                <w:spacing w:val="-19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month.</w:t>
            </w:r>
          </w:p>
          <w:p w14:paraId="4A093C8E" w14:textId="15CE51FC" w:rsidR="00780CCF" w:rsidRDefault="00780CCF" w:rsidP="00CF307C">
            <w:pPr>
              <w:pStyle w:val="TableParagraph"/>
              <w:spacing w:before="17"/>
              <w:ind w:left="10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330548" w14:paraId="5594B1A4" w14:textId="77777777" w:rsidTr="00A7496B">
        <w:trPr>
          <w:trHeight w:hRule="exact" w:val="288"/>
        </w:trPr>
        <w:tc>
          <w:tcPr>
            <w:tcW w:w="9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03CB22" w14:textId="7522C154" w:rsidR="00330548" w:rsidRDefault="00A6525A" w:rsidP="007A4C3B">
            <w:pPr>
              <w:pStyle w:val="TableParagraph"/>
              <w:spacing w:before="17"/>
              <w:ind w:left="10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BOX 13</w:t>
            </w:r>
            <w:r w:rsidR="00CF307C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. </w:t>
            </w:r>
            <w:r w:rsidR="007A4C3B">
              <w:rPr>
                <w:rFonts w:ascii="Times New Roman"/>
                <w:sz w:val="18"/>
              </w:rPr>
              <w:t xml:space="preserve"> Enter the Rate of tax</w:t>
            </w:r>
            <w:r w:rsidR="007A4C3B">
              <w:rPr>
                <w:rFonts w:ascii="Times New Roman"/>
                <w:spacing w:val="-7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applicable</w:t>
            </w:r>
          </w:p>
        </w:tc>
      </w:tr>
      <w:tr w:rsidR="00330548" w14:paraId="17AFDAC7" w14:textId="77777777" w:rsidTr="00A7496B">
        <w:trPr>
          <w:trHeight w:hRule="exact" w:val="457"/>
        </w:trPr>
        <w:tc>
          <w:tcPr>
            <w:tcW w:w="9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9A54B2" w14:textId="61445FAB" w:rsidR="00CF307C" w:rsidRDefault="00A6525A" w:rsidP="007A4C3B">
            <w:pPr>
              <w:pStyle w:val="TableParagraph"/>
              <w:spacing w:before="17"/>
              <w:ind w:left="10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BOX </w:t>
            </w:r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14</w:t>
            </w:r>
            <w:r w:rsidR="007A4C3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</w:t>
            </w:r>
            <w:r w:rsidR="007A4C3B">
              <w:rPr>
                <w:rFonts w:ascii="Times New Roman"/>
                <w:sz w:val="18"/>
              </w:rPr>
              <w:t>Enter</w:t>
            </w:r>
            <w:proofErr w:type="gramEnd"/>
            <w:r w:rsidR="007A4C3B">
              <w:rPr>
                <w:rFonts w:ascii="Times New Roman"/>
                <w:spacing w:val="-2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the</w:t>
            </w:r>
            <w:r w:rsidR="007A4C3B">
              <w:rPr>
                <w:rFonts w:ascii="Times New Roman"/>
                <w:spacing w:val="-3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amount</w:t>
            </w:r>
            <w:r w:rsidR="007A4C3B">
              <w:rPr>
                <w:rFonts w:ascii="Times New Roman"/>
                <w:spacing w:val="-4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of</w:t>
            </w:r>
            <w:r w:rsidR="007A4C3B">
              <w:rPr>
                <w:rFonts w:ascii="Times New Roman"/>
                <w:spacing w:val="-4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VAT</w:t>
            </w:r>
            <w:r w:rsidR="007A4C3B">
              <w:rPr>
                <w:rFonts w:ascii="Times New Roman"/>
                <w:spacing w:val="-4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(at</w:t>
            </w:r>
            <w:r w:rsidR="007A4C3B">
              <w:rPr>
                <w:rFonts w:ascii="Times New Roman"/>
                <w:spacing w:val="-2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standard</w:t>
            </w:r>
            <w:r w:rsidR="007A4C3B">
              <w:rPr>
                <w:rFonts w:ascii="Times New Roman"/>
                <w:spacing w:val="-1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rate)</w:t>
            </w:r>
            <w:r w:rsidR="007A4C3B">
              <w:rPr>
                <w:rFonts w:ascii="Times New Roman"/>
                <w:spacing w:val="-2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charged</w:t>
            </w:r>
            <w:r w:rsidR="007A4C3B">
              <w:rPr>
                <w:rFonts w:ascii="Times New Roman"/>
                <w:spacing w:val="-1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to</w:t>
            </w:r>
            <w:r w:rsidR="007A4C3B">
              <w:rPr>
                <w:rFonts w:ascii="Times New Roman"/>
                <w:spacing w:val="-1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you</w:t>
            </w:r>
            <w:r w:rsidR="007A4C3B">
              <w:rPr>
                <w:rFonts w:ascii="Times New Roman"/>
                <w:spacing w:val="-1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on</w:t>
            </w:r>
            <w:r w:rsidR="007A4C3B">
              <w:rPr>
                <w:rFonts w:ascii="Times New Roman"/>
                <w:spacing w:val="-1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taxable</w:t>
            </w:r>
            <w:r w:rsidR="007A4C3B">
              <w:rPr>
                <w:rFonts w:ascii="Times New Roman"/>
                <w:spacing w:val="-2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local</w:t>
            </w:r>
            <w:r w:rsidR="007A4C3B">
              <w:rPr>
                <w:rFonts w:ascii="Times New Roman"/>
                <w:spacing w:val="-4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purchases</w:t>
            </w:r>
            <w:r w:rsidR="007A4C3B">
              <w:rPr>
                <w:rFonts w:ascii="Times New Roman"/>
                <w:spacing w:val="-2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and</w:t>
            </w:r>
            <w:r w:rsidR="007A4C3B">
              <w:rPr>
                <w:rFonts w:ascii="Times New Roman"/>
                <w:spacing w:val="-1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services.</w:t>
            </w:r>
            <w:r w:rsidR="007A4C3B">
              <w:rPr>
                <w:rFonts w:ascii="Times New Roman"/>
                <w:w w:val="99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(Box 12 multiplied by</w:t>
            </w:r>
            <w:r w:rsidR="007A4C3B">
              <w:rPr>
                <w:rFonts w:ascii="Times New Roman"/>
                <w:spacing w:val="-8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Box13)</w:t>
            </w:r>
          </w:p>
        </w:tc>
      </w:tr>
      <w:tr w:rsidR="00780CCF" w14:paraId="5CD78CCE" w14:textId="77777777" w:rsidTr="00A7496B">
        <w:trPr>
          <w:trHeight w:hRule="exact" w:val="283"/>
        </w:trPr>
        <w:tc>
          <w:tcPr>
            <w:tcW w:w="9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8BAEA" w14:textId="6CE9C1E0" w:rsidR="00780CCF" w:rsidRDefault="00AD12DF" w:rsidP="007A4C3B">
            <w:pPr>
              <w:pStyle w:val="TableParagraph"/>
              <w:spacing w:before="14" w:line="278" w:lineRule="auto"/>
              <w:ind w:left="873" w:right="105" w:hanging="766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BOX</w:t>
            </w:r>
            <w:r>
              <w:rPr>
                <w:rFonts w:ascii="Times New Roman"/>
                <w:spacing w:val="17"/>
                <w:sz w:val="18"/>
              </w:rPr>
              <w:t xml:space="preserve"> </w:t>
            </w:r>
            <w:r w:rsidR="00A6525A">
              <w:rPr>
                <w:rFonts w:ascii="Times New Roman"/>
                <w:sz w:val="18"/>
              </w:rPr>
              <w:t>15</w:t>
            </w:r>
            <w:r>
              <w:rPr>
                <w:rFonts w:ascii="Times New Roman"/>
                <w:sz w:val="18"/>
              </w:rPr>
              <w:t>.</w:t>
            </w:r>
            <w:r>
              <w:rPr>
                <w:rFonts w:ascii="Times New Roman"/>
                <w:spacing w:val="18"/>
                <w:sz w:val="18"/>
              </w:rPr>
              <w:t xml:space="preserve"> </w:t>
            </w:r>
            <w:r w:rsidR="007E57CD">
              <w:rPr>
                <w:rFonts w:ascii="Times New Roman"/>
                <w:sz w:val="18"/>
              </w:rPr>
              <w:t xml:space="preserve"> Enter the VAT</w:t>
            </w:r>
            <w:r w:rsidR="007A4C3B">
              <w:rPr>
                <w:rFonts w:ascii="Times New Roman"/>
                <w:sz w:val="18"/>
              </w:rPr>
              <w:t xml:space="preserve"> exclusive value of imports made during the</w:t>
            </w:r>
            <w:r w:rsidR="007A4C3B">
              <w:rPr>
                <w:rFonts w:ascii="Times New Roman"/>
                <w:spacing w:val="-22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period</w:t>
            </w:r>
          </w:p>
        </w:tc>
      </w:tr>
      <w:tr w:rsidR="00780CCF" w14:paraId="75AEE2F6" w14:textId="77777777" w:rsidTr="00A7496B">
        <w:trPr>
          <w:trHeight w:hRule="exact" w:val="295"/>
        </w:trPr>
        <w:tc>
          <w:tcPr>
            <w:tcW w:w="9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1A6F5" w14:textId="5C8861C5" w:rsidR="00780CCF" w:rsidRDefault="00A6525A" w:rsidP="007A4C3B">
            <w:pPr>
              <w:pStyle w:val="TableParagraph"/>
              <w:spacing w:before="16"/>
              <w:ind w:left="10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BOX </w:t>
            </w:r>
            <w:proofErr w:type="gramStart"/>
            <w:r>
              <w:rPr>
                <w:rFonts w:ascii="Times New Roman"/>
                <w:sz w:val="18"/>
              </w:rPr>
              <w:t>16</w:t>
            </w:r>
            <w:r w:rsidR="00AD12DF">
              <w:rPr>
                <w:rFonts w:ascii="Times New Roman"/>
                <w:sz w:val="18"/>
              </w:rPr>
              <w:t>..</w:t>
            </w:r>
            <w:proofErr w:type="gramEnd"/>
            <w:r w:rsidR="007A4C3B">
              <w:rPr>
                <w:rFonts w:ascii="Times New Roman"/>
                <w:sz w:val="18"/>
              </w:rPr>
              <w:t xml:space="preserve"> Enter the Rate of tax</w:t>
            </w:r>
            <w:r w:rsidR="007A4C3B">
              <w:rPr>
                <w:rFonts w:ascii="Times New Roman"/>
                <w:spacing w:val="-5"/>
                <w:sz w:val="18"/>
              </w:rPr>
              <w:t xml:space="preserve"> </w:t>
            </w:r>
            <w:r w:rsidR="007A4C3B">
              <w:rPr>
                <w:rFonts w:ascii="Times New Roman"/>
                <w:sz w:val="18"/>
              </w:rPr>
              <w:t>applicable.</w:t>
            </w:r>
          </w:p>
        </w:tc>
      </w:tr>
      <w:tr w:rsidR="00780CCF" w14:paraId="02EFBC88" w14:textId="77777777" w:rsidTr="00A7496B">
        <w:trPr>
          <w:trHeight w:hRule="exact" w:val="509"/>
        </w:trPr>
        <w:tc>
          <w:tcPr>
            <w:tcW w:w="9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5EF07" w14:textId="77C4D619" w:rsidR="00780CCF" w:rsidRDefault="00AD12DF" w:rsidP="007A4C3B">
            <w:pPr>
              <w:pStyle w:val="TableParagraph"/>
              <w:spacing w:before="19" w:line="276" w:lineRule="auto"/>
              <w:ind w:left="695" w:right="646" w:hanging="58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BOX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 w:rsidR="00A6525A">
              <w:rPr>
                <w:rFonts w:ascii="Times New Roman"/>
                <w:sz w:val="18"/>
              </w:rPr>
              <w:t>17</w:t>
            </w:r>
            <w:r>
              <w:rPr>
                <w:rFonts w:ascii="Times New Roman"/>
                <w:sz w:val="18"/>
              </w:rPr>
              <w:t>.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 w:rsidR="007E57CD">
              <w:rPr>
                <w:rFonts w:ascii="Times New Roman"/>
                <w:sz w:val="18"/>
              </w:rPr>
              <w:t xml:space="preserve"> Enter the amount of </w:t>
            </w:r>
            <w:proofErr w:type="gramStart"/>
            <w:r w:rsidR="007E57CD">
              <w:rPr>
                <w:rFonts w:ascii="Times New Roman"/>
                <w:sz w:val="18"/>
              </w:rPr>
              <w:t xml:space="preserve">VAT </w:t>
            </w:r>
            <w:r w:rsidR="007A4C3B">
              <w:rPr>
                <w:rFonts w:ascii="Times New Roman"/>
                <w:sz w:val="18"/>
              </w:rPr>
              <w:t xml:space="preserve"> (</w:t>
            </w:r>
            <w:proofErr w:type="gramEnd"/>
            <w:r w:rsidR="007A4C3B">
              <w:rPr>
                <w:rFonts w:ascii="Times New Roman"/>
                <w:sz w:val="18"/>
              </w:rPr>
              <w:t xml:space="preserve">at standard rate) charged to you on </w:t>
            </w:r>
            <w:r w:rsidR="00A7496B">
              <w:rPr>
                <w:rFonts w:ascii="Times New Roman"/>
                <w:sz w:val="18"/>
              </w:rPr>
              <w:t>imports. (Box 15</w:t>
            </w:r>
            <w:r w:rsidR="007A4C3B">
              <w:rPr>
                <w:rFonts w:ascii="Times New Roman"/>
                <w:sz w:val="18"/>
              </w:rPr>
              <w:t xml:space="preserve"> multiplied by Box</w:t>
            </w:r>
            <w:r w:rsidR="00A7496B">
              <w:rPr>
                <w:rFonts w:ascii="Times New Roman"/>
                <w:sz w:val="18"/>
              </w:rPr>
              <w:t>16</w:t>
            </w:r>
            <w:r w:rsidR="007A4C3B">
              <w:rPr>
                <w:rFonts w:ascii="Times New Roman"/>
                <w:sz w:val="18"/>
              </w:rPr>
              <w:t>)</w:t>
            </w:r>
          </w:p>
        </w:tc>
      </w:tr>
      <w:tr w:rsidR="00780CCF" w14:paraId="7195D43A" w14:textId="77777777" w:rsidTr="00A7496B">
        <w:trPr>
          <w:trHeight w:hRule="exact" w:val="288"/>
        </w:trPr>
        <w:tc>
          <w:tcPr>
            <w:tcW w:w="9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EC3AE" w14:textId="138D707C" w:rsidR="007A4C3B" w:rsidRPr="002C7BC1" w:rsidRDefault="00A6525A" w:rsidP="007A4C3B">
            <w:pPr>
              <w:pStyle w:val="TableParagraph"/>
              <w:spacing w:before="17"/>
              <w:ind w:left="107"/>
              <w:rPr>
                <w:rFonts w:ascii="Times New Roman"/>
                <w:sz w:val="18"/>
              </w:rPr>
            </w:pPr>
            <w:r w:rsidRPr="002C7BC1">
              <w:rPr>
                <w:rFonts w:ascii="Times New Roman"/>
                <w:sz w:val="18"/>
              </w:rPr>
              <w:t xml:space="preserve">BOX </w:t>
            </w:r>
            <w:proofErr w:type="gramStart"/>
            <w:r w:rsidRPr="002C7BC1">
              <w:rPr>
                <w:rFonts w:ascii="Times New Roman"/>
                <w:sz w:val="18"/>
              </w:rPr>
              <w:t>18</w:t>
            </w:r>
            <w:r w:rsidR="00AD12DF" w:rsidRPr="002C7BC1">
              <w:rPr>
                <w:rFonts w:ascii="Times New Roman"/>
                <w:sz w:val="18"/>
              </w:rPr>
              <w:t>.</w:t>
            </w:r>
            <w:r w:rsidR="007A4C3B" w:rsidRPr="002C7BC1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  <w:proofErr w:type="gramEnd"/>
            <w:r w:rsidR="007A4C3B" w:rsidRPr="002C7BC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="007A4C3B" w:rsidRPr="002C7BC1">
              <w:rPr>
                <w:rFonts w:ascii="Times New Roman"/>
                <w:sz w:val="18"/>
              </w:rPr>
              <w:t>Enter</w:t>
            </w:r>
            <w:r w:rsidR="007A4C3B" w:rsidRPr="002C7BC1">
              <w:rPr>
                <w:rFonts w:ascii="Times New Roman"/>
                <w:spacing w:val="14"/>
                <w:sz w:val="18"/>
              </w:rPr>
              <w:t xml:space="preserve"> </w:t>
            </w:r>
            <w:r w:rsidR="007A4C3B" w:rsidRPr="002C7BC1">
              <w:rPr>
                <w:rFonts w:ascii="Times New Roman"/>
                <w:sz w:val="18"/>
              </w:rPr>
              <w:t>the</w:t>
            </w:r>
            <w:r w:rsidR="007A4C3B" w:rsidRPr="002C7BC1">
              <w:rPr>
                <w:rFonts w:ascii="Times New Roman"/>
                <w:spacing w:val="14"/>
                <w:sz w:val="18"/>
              </w:rPr>
              <w:t xml:space="preserve"> </w:t>
            </w:r>
            <w:r w:rsidR="007A4C3B" w:rsidRPr="002C7BC1">
              <w:rPr>
                <w:rFonts w:ascii="Times New Roman"/>
                <w:sz w:val="18"/>
              </w:rPr>
              <w:t>VAT</w:t>
            </w:r>
            <w:r w:rsidR="007A4C3B" w:rsidRPr="002C7BC1">
              <w:rPr>
                <w:rFonts w:ascii="Times New Roman"/>
                <w:spacing w:val="15"/>
                <w:sz w:val="18"/>
              </w:rPr>
              <w:t xml:space="preserve"> </w:t>
            </w:r>
            <w:r w:rsidR="007A4C3B" w:rsidRPr="002C7BC1">
              <w:rPr>
                <w:rFonts w:ascii="Times New Roman"/>
                <w:spacing w:val="18"/>
                <w:sz w:val="18"/>
              </w:rPr>
              <w:t xml:space="preserve"> </w:t>
            </w:r>
            <w:r w:rsidR="007A4C3B" w:rsidRPr="002C7BC1">
              <w:rPr>
                <w:rFonts w:ascii="Times New Roman"/>
                <w:b/>
                <w:sz w:val="18"/>
              </w:rPr>
              <w:t>exclusive</w:t>
            </w:r>
            <w:r w:rsidR="007A4C3B" w:rsidRPr="002C7BC1">
              <w:rPr>
                <w:rFonts w:ascii="Times New Roman"/>
                <w:b/>
                <w:spacing w:val="17"/>
                <w:sz w:val="18"/>
              </w:rPr>
              <w:t xml:space="preserve"> </w:t>
            </w:r>
            <w:r w:rsidR="007A4C3B" w:rsidRPr="002C7BC1">
              <w:rPr>
                <w:rFonts w:ascii="Times New Roman"/>
                <w:sz w:val="18"/>
              </w:rPr>
              <w:t>value</w:t>
            </w:r>
            <w:r w:rsidR="007A4C3B" w:rsidRPr="002C7BC1">
              <w:rPr>
                <w:rFonts w:ascii="Times New Roman"/>
                <w:spacing w:val="16"/>
                <w:sz w:val="18"/>
              </w:rPr>
              <w:t xml:space="preserve"> </w:t>
            </w:r>
            <w:r w:rsidR="007A4C3B" w:rsidRPr="002C7BC1">
              <w:rPr>
                <w:rFonts w:ascii="Times New Roman"/>
                <w:sz w:val="18"/>
              </w:rPr>
              <w:t>of</w:t>
            </w:r>
            <w:r w:rsidR="007A4C3B" w:rsidRPr="002C7BC1">
              <w:rPr>
                <w:rFonts w:ascii="Times New Roman"/>
                <w:spacing w:val="15"/>
                <w:sz w:val="18"/>
              </w:rPr>
              <w:t xml:space="preserve"> </w:t>
            </w:r>
            <w:r w:rsidR="007A4C3B" w:rsidRPr="002C7BC1">
              <w:rPr>
                <w:rFonts w:ascii="Times New Roman"/>
                <w:sz w:val="18"/>
              </w:rPr>
              <w:t>taxable</w:t>
            </w:r>
            <w:r w:rsidR="007A4C3B" w:rsidRPr="002C7BC1">
              <w:rPr>
                <w:rFonts w:ascii="Times New Roman"/>
                <w:spacing w:val="17"/>
                <w:sz w:val="18"/>
              </w:rPr>
              <w:t xml:space="preserve"> </w:t>
            </w:r>
            <w:r w:rsidR="007A4C3B" w:rsidRPr="002C7BC1">
              <w:rPr>
                <w:rFonts w:ascii="Times New Roman"/>
                <w:sz w:val="18"/>
              </w:rPr>
              <w:t>local</w:t>
            </w:r>
            <w:r w:rsidR="007A4C3B" w:rsidRPr="002C7BC1">
              <w:rPr>
                <w:rFonts w:ascii="Times New Roman"/>
                <w:spacing w:val="18"/>
                <w:sz w:val="18"/>
              </w:rPr>
              <w:t xml:space="preserve"> </w:t>
            </w:r>
            <w:r w:rsidR="007A4C3B" w:rsidRPr="002C7BC1">
              <w:rPr>
                <w:rFonts w:ascii="Times New Roman"/>
                <w:sz w:val="18"/>
              </w:rPr>
              <w:t xml:space="preserve">Supplies made relating to Withholding VAT Certificates               </w:t>
            </w:r>
          </w:p>
          <w:p w14:paraId="4355C8B2" w14:textId="77777777" w:rsidR="007A4C3B" w:rsidRPr="002C7BC1" w:rsidRDefault="007A4C3B" w:rsidP="007A4C3B">
            <w:pPr>
              <w:pStyle w:val="TableParagraph"/>
              <w:spacing w:before="17"/>
              <w:ind w:left="107"/>
              <w:rPr>
                <w:rFonts w:ascii="Times New Roman"/>
                <w:sz w:val="18"/>
              </w:rPr>
            </w:pPr>
            <w:r w:rsidRPr="002C7BC1">
              <w:rPr>
                <w:rFonts w:ascii="Times New Roman"/>
                <w:sz w:val="18"/>
              </w:rPr>
              <w:t>Received during the month</w:t>
            </w:r>
          </w:p>
          <w:p w14:paraId="422070D8" w14:textId="0EF2DC87" w:rsidR="00780CCF" w:rsidRPr="002C7BC1" w:rsidRDefault="00780CCF" w:rsidP="003419B2">
            <w:pPr>
              <w:pStyle w:val="TableParagraph"/>
              <w:spacing w:before="16"/>
              <w:ind w:left="10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780CCF" w14:paraId="20B6E394" w14:textId="77777777" w:rsidTr="00A7496B">
        <w:trPr>
          <w:trHeight w:hRule="exact" w:val="292"/>
        </w:trPr>
        <w:tc>
          <w:tcPr>
            <w:tcW w:w="908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1BFBAA09" w14:textId="095C27E8" w:rsidR="00780CCF" w:rsidRPr="002C7BC1" w:rsidRDefault="00A6525A" w:rsidP="003419B2">
            <w:pPr>
              <w:pStyle w:val="TableParagraph"/>
              <w:spacing w:before="16"/>
              <w:ind w:left="10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2C7BC1">
              <w:rPr>
                <w:rFonts w:ascii="Times New Roman"/>
                <w:sz w:val="18"/>
              </w:rPr>
              <w:t>BOX 19</w:t>
            </w:r>
            <w:r w:rsidR="00AD12DF" w:rsidRPr="002C7BC1">
              <w:rPr>
                <w:rFonts w:ascii="Times New Roman"/>
                <w:sz w:val="18"/>
              </w:rPr>
              <w:t xml:space="preserve">. </w:t>
            </w:r>
            <w:r w:rsidR="000101E8" w:rsidRPr="002C7BC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="000101E8" w:rsidRPr="002C7BC1">
              <w:rPr>
                <w:rFonts w:ascii="Times New Roman"/>
                <w:sz w:val="18"/>
              </w:rPr>
              <w:t>Enter the Rate of tax</w:t>
            </w:r>
            <w:r w:rsidR="000101E8" w:rsidRPr="002C7BC1">
              <w:rPr>
                <w:rFonts w:ascii="Times New Roman"/>
                <w:spacing w:val="-7"/>
                <w:sz w:val="18"/>
              </w:rPr>
              <w:t xml:space="preserve"> </w:t>
            </w:r>
            <w:r w:rsidR="000101E8" w:rsidRPr="002C7BC1">
              <w:rPr>
                <w:rFonts w:ascii="Times New Roman"/>
                <w:sz w:val="18"/>
              </w:rPr>
              <w:t>applicable (Withholding VAT Rate)</w:t>
            </w:r>
          </w:p>
        </w:tc>
      </w:tr>
      <w:tr w:rsidR="00780CCF" w14:paraId="37F7E172" w14:textId="77777777" w:rsidTr="00A7496B">
        <w:trPr>
          <w:trHeight w:hRule="exact" w:val="518"/>
        </w:trPr>
        <w:tc>
          <w:tcPr>
            <w:tcW w:w="908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170EC" w14:textId="74281FDA" w:rsidR="000101E8" w:rsidRPr="002C7BC1" w:rsidRDefault="00A6525A" w:rsidP="000101E8">
            <w:pPr>
              <w:pStyle w:val="TableParagraph"/>
              <w:spacing w:before="17"/>
              <w:ind w:left="107"/>
              <w:rPr>
                <w:rFonts w:ascii="Times New Roman"/>
                <w:sz w:val="18"/>
              </w:rPr>
            </w:pPr>
            <w:r w:rsidRPr="002C7BC1">
              <w:rPr>
                <w:rFonts w:ascii="Times New Roman"/>
                <w:sz w:val="18"/>
              </w:rPr>
              <w:t>BOX 20</w:t>
            </w:r>
            <w:r w:rsidR="00AD12DF" w:rsidRPr="002C7BC1">
              <w:rPr>
                <w:rFonts w:ascii="Times New Roman"/>
                <w:sz w:val="18"/>
              </w:rPr>
              <w:t xml:space="preserve">. </w:t>
            </w:r>
            <w:r w:rsidR="000101E8" w:rsidRPr="002C7BC1">
              <w:rPr>
                <w:rFonts w:ascii="Times New Roman"/>
                <w:sz w:val="18"/>
              </w:rPr>
              <w:t xml:space="preserve"> Enter</w:t>
            </w:r>
            <w:r w:rsidR="000101E8" w:rsidRPr="002C7BC1">
              <w:rPr>
                <w:rFonts w:ascii="Times New Roman"/>
                <w:spacing w:val="-2"/>
                <w:sz w:val="18"/>
              </w:rPr>
              <w:t xml:space="preserve"> </w:t>
            </w:r>
            <w:r w:rsidR="000101E8" w:rsidRPr="002C7BC1">
              <w:rPr>
                <w:rFonts w:ascii="Times New Roman"/>
                <w:sz w:val="18"/>
              </w:rPr>
              <w:t>the</w:t>
            </w:r>
            <w:r w:rsidR="000101E8" w:rsidRPr="002C7BC1">
              <w:rPr>
                <w:rFonts w:ascii="Times New Roman"/>
                <w:spacing w:val="-3"/>
                <w:sz w:val="18"/>
              </w:rPr>
              <w:t xml:space="preserve"> </w:t>
            </w:r>
            <w:r w:rsidR="000101E8" w:rsidRPr="002C7BC1">
              <w:rPr>
                <w:rFonts w:ascii="Times New Roman"/>
                <w:sz w:val="18"/>
              </w:rPr>
              <w:t>amount</w:t>
            </w:r>
            <w:r w:rsidR="000101E8" w:rsidRPr="002C7BC1">
              <w:rPr>
                <w:rFonts w:ascii="Times New Roman"/>
                <w:spacing w:val="-4"/>
                <w:sz w:val="18"/>
              </w:rPr>
              <w:t xml:space="preserve"> </w:t>
            </w:r>
            <w:r w:rsidR="000101E8" w:rsidRPr="002C7BC1">
              <w:rPr>
                <w:rFonts w:ascii="Times New Roman"/>
                <w:sz w:val="18"/>
              </w:rPr>
              <w:t>of</w:t>
            </w:r>
            <w:r w:rsidR="000101E8" w:rsidRPr="002C7BC1">
              <w:rPr>
                <w:rFonts w:ascii="Times New Roman"/>
                <w:spacing w:val="-4"/>
                <w:sz w:val="18"/>
              </w:rPr>
              <w:t xml:space="preserve"> </w:t>
            </w:r>
            <w:proofErr w:type="gramStart"/>
            <w:r w:rsidR="000101E8" w:rsidRPr="002C7BC1">
              <w:rPr>
                <w:rFonts w:ascii="Times New Roman"/>
                <w:sz w:val="18"/>
              </w:rPr>
              <w:t>VAT</w:t>
            </w:r>
            <w:r w:rsidR="007E57CD">
              <w:rPr>
                <w:rFonts w:ascii="Times New Roman"/>
                <w:spacing w:val="-4"/>
                <w:sz w:val="18"/>
              </w:rPr>
              <w:t xml:space="preserve"> </w:t>
            </w:r>
            <w:r w:rsidR="000101E8" w:rsidRPr="002C7BC1">
              <w:rPr>
                <w:rFonts w:ascii="Times New Roman"/>
                <w:spacing w:val="-4"/>
                <w:sz w:val="18"/>
              </w:rPr>
              <w:t xml:space="preserve"> </w:t>
            </w:r>
            <w:r w:rsidR="000101E8" w:rsidRPr="002C7BC1">
              <w:rPr>
                <w:rFonts w:ascii="Times New Roman"/>
                <w:sz w:val="18"/>
              </w:rPr>
              <w:t>(</w:t>
            </w:r>
            <w:proofErr w:type="gramEnd"/>
            <w:r w:rsidR="000101E8" w:rsidRPr="002C7BC1">
              <w:rPr>
                <w:rFonts w:ascii="Times New Roman"/>
                <w:sz w:val="18"/>
              </w:rPr>
              <w:t>at Withholding VAT</w:t>
            </w:r>
            <w:r w:rsidR="000101E8" w:rsidRPr="002C7BC1">
              <w:rPr>
                <w:rFonts w:ascii="Times New Roman"/>
                <w:spacing w:val="-1"/>
                <w:sz w:val="18"/>
              </w:rPr>
              <w:t xml:space="preserve"> </w:t>
            </w:r>
            <w:r w:rsidR="000101E8" w:rsidRPr="002C7BC1">
              <w:rPr>
                <w:rFonts w:ascii="Times New Roman"/>
                <w:sz w:val="18"/>
              </w:rPr>
              <w:t>rate)</w:t>
            </w:r>
            <w:r w:rsidR="000101E8" w:rsidRPr="002C7BC1">
              <w:rPr>
                <w:rFonts w:ascii="Times New Roman"/>
                <w:spacing w:val="-2"/>
                <w:sz w:val="18"/>
              </w:rPr>
              <w:t xml:space="preserve"> </w:t>
            </w:r>
            <w:r w:rsidR="00A7496B" w:rsidRPr="002C7BC1">
              <w:rPr>
                <w:rFonts w:ascii="Times New Roman"/>
                <w:sz w:val="18"/>
              </w:rPr>
              <w:t xml:space="preserve">withheld  from </w:t>
            </w:r>
            <w:r w:rsidR="000101E8" w:rsidRPr="002C7BC1">
              <w:rPr>
                <w:rFonts w:ascii="Times New Roman"/>
                <w:spacing w:val="-1"/>
                <w:sz w:val="18"/>
              </w:rPr>
              <w:t xml:space="preserve">  </w:t>
            </w:r>
            <w:r w:rsidR="000101E8" w:rsidRPr="002C7BC1">
              <w:rPr>
                <w:rFonts w:ascii="Times New Roman"/>
                <w:sz w:val="18"/>
              </w:rPr>
              <w:t>you</w:t>
            </w:r>
            <w:r w:rsidR="000101E8" w:rsidRPr="002C7BC1">
              <w:rPr>
                <w:rFonts w:ascii="Times New Roman"/>
                <w:spacing w:val="-1"/>
                <w:sz w:val="18"/>
              </w:rPr>
              <w:t xml:space="preserve"> </w:t>
            </w:r>
            <w:r w:rsidR="000101E8" w:rsidRPr="002C7BC1">
              <w:rPr>
                <w:rFonts w:ascii="Times New Roman"/>
                <w:sz w:val="18"/>
              </w:rPr>
              <w:t>on</w:t>
            </w:r>
            <w:r w:rsidR="000101E8" w:rsidRPr="002C7BC1">
              <w:rPr>
                <w:rFonts w:ascii="Times New Roman"/>
                <w:spacing w:val="-1"/>
                <w:sz w:val="18"/>
              </w:rPr>
              <w:t xml:space="preserve"> </w:t>
            </w:r>
            <w:r w:rsidR="000101E8" w:rsidRPr="002C7BC1">
              <w:rPr>
                <w:rFonts w:ascii="Times New Roman"/>
                <w:sz w:val="18"/>
              </w:rPr>
              <w:t>taxable</w:t>
            </w:r>
            <w:r w:rsidR="000101E8" w:rsidRPr="002C7BC1">
              <w:rPr>
                <w:rFonts w:ascii="Times New Roman"/>
                <w:spacing w:val="-2"/>
                <w:sz w:val="18"/>
              </w:rPr>
              <w:t xml:space="preserve"> </w:t>
            </w:r>
            <w:r w:rsidR="000101E8" w:rsidRPr="002C7BC1">
              <w:rPr>
                <w:rFonts w:ascii="Times New Roman"/>
                <w:sz w:val="18"/>
              </w:rPr>
              <w:t>local</w:t>
            </w:r>
            <w:r w:rsidR="000101E8" w:rsidRPr="002C7BC1">
              <w:rPr>
                <w:rFonts w:ascii="Times New Roman"/>
                <w:spacing w:val="-4"/>
                <w:sz w:val="18"/>
              </w:rPr>
              <w:t xml:space="preserve"> </w:t>
            </w:r>
            <w:r w:rsidR="000101E8" w:rsidRPr="002C7BC1">
              <w:rPr>
                <w:rFonts w:ascii="Times New Roman"/>
                <w:sz w:val="18"/>
              </w:rPr>
              <w:t>supplies made.</w:t>
            </w:r>
            <w:r w:rsidR="000101E8" w:rsidRPr="002C7BC1">
              <w:rPr>
                <w:rFonts w:ascii="Times New Roman"/>
                <w:w w:val="99"/>
                <w:sz w:val="18"/>
              </w:rPr>
              <w:t xml:space="preserve"> </w:t>
            </w:r>
            <w:r w:rsidR="00A7496B" w:rsidRPr="002C7BC1">
              <w:rPr>
                <w:rFonts w:ascii="Times New Roman"/>
                <w:sz w:val="18"/>
              </w:rPr>
              <w:t>(Box 18</w:t>
            </w:r>
            <w:r w:rsidR="000101E8" w:rsidRPr="002C7BC1">
              <w:rPr>
                <w:rFonts w:ascii="Times New Roman"/>
                <w:sz w:val="18"/>
              </w:rPr>
              <w:t xml:space="preserve"> multiplied by</w:t>
            </w:r>
            <w:r w:rsidR="00A7496B" w:rsidRPr="002C7BC1">
              <w:rPr>
                <w:rFonts w:ascii="Times New Roman"/>
                <w:sz w:val="18"/>
              </w:rPr>
              <w:t xml:space="preserve"> Box 19)</w:t>
            </w:r>
          </w:p>
          <w:p w14:paraId="2345631C" w14:textId="7E9A03F6" w:rsidR="00780CCF" w:rsidRPr="002C7BC1" w:rsidRDefault="00780CCF" w:rsidP="000101E8">
            <w:pPr>
              <w:pStyle w:val="TableParagraph"/>
              <w:spacing w:line="202" w:lineRule="exact"/>
              <w:ind w:left="10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780CCF" w14:paraId="34CBD237" w14:textId="77777777" w:rsidTr="00A7496B">
        <w:trPr>
          <w:trHeight w:hRule="exact" w:val="288"/>
        </w:trPr>
        <w:tc>
          <w:tcPr>
            <w:tcW w:w="9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095B3" w14:textId="0EFD8202" w:rsidR="00780CCF" w:rsidRDefault="00A6525A" w:rsidP="00A6525A">
            <w:pPr>
              <w:pStyle w:val="TableParagraph"/>
              <w:spacing w:before="16"/>
              <w:ind w:left="10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BOX 21</w:t>
            </w:r>
            <w:r w:rsidR="00AD12DF">
              <w:rPr>
                <w:rFonts w:ascii="Times New Roman"/>
                <w:sz w:val="18"/>
              </w:rPr>
              <w:t xml:space="preserve">. Enter the TOTAL VALUE OF INPUTS (purchases and expenses made); Sum up Boxes </w:t>
            </w:r>
            <w:r w:rsidR="003066FD">
              <w:rPr>
                <w:rFonts w:ascii="Times New Roman"/>
                <w:sz w:val="18"/>
              </w:rPr>
              <w:t xml:space="preserve">9, </w:t>
            </w:r>
            <w:r>
              <w:rPr>
                <w:rFonts w:ascii="Times New Roman"/>
                <w:sz w:val="18"/>
              </w:rPr>
              <w:t>12 ,15 and 18</w:t>
            </w:r>
          </w:p>
        </w:tc>
      </w:tr>
      <w:tr w:rsidR="00780CCF" w14:paraId="2B6C13D7" w14:textId="77777777" w:rsidTr="00A7496B">
        <w:trPr>
          <w:trHeight w:hRule="exact" w:val="288"/>
        </w:trPr>
        <w:tc>
          <w:tcPr>
            <w:tcW w:w="9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C47D3" w14:textId="326AB3FB" w:rsidR="00780CCF" w:rsidRDefault="00A6525A" w:rsidP="00CF307C">
            <w:pPr>
              <w:pStyle w:val="TableParagraph"/>
              <w:spacing w:before="16"/>
              <w:ind w:left="10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BOX 22</w:t>
            </w:r>
            <w:r w:rsidR="007E57CD">
              <w:rPr>
                <w:rFonts w:ascii="Times New Roman"/>
                <w:sz w:val="18"/>
              </w:rPr>
              <w:t xml:space="preserve">. Enter the TOTAL </w:t>
            </w:r>
            <w:proofErr w:type="gramStart"/>
            <w:r w:rsidR="007E57CD">
              <w:rPr>
                <w:rFonts w:ascii="Times New Roman"/>
                <w:sz w:val="18"/>
              </w:rPr>
              <w:t xml:space="preserve">VAT </w:t>
            </w:r>
            <w:r w:rsidR="00AD12DF">
              <w:rPr>
                <w:rFonts w:ascii="Times New Roman"/>
                <w:sz w:val="18"/>
              </w:rPr>
              <w:t xml:space="preserve"> (</w:t>
            </w:r>
            <w:proofErr w:type="gramEnd"/>
            <w:r w:rsidR="00AD12DF">
              <w:rPr>
                <w:rFonts w:ascii="Times New Roman"/>
                <w:sz w:val="18"/>
              </w:rPr>
              <w:t xml:space="preserve">Sum up boxes </w:t>
            </w:r>
            <w:r w:rsidR="003066FD">
              <w:rPr>
                <w:rFonts w:ascii="Times New Roman"/>
                <w:sz w:val="18"/>
              </w:rPr>
              <w:t xml:space="preserve">11, </w:t>
            </w:r>
            <w:r>
              <w:rPr>
                <w:rFonts w:ascii="Times New Roman"/>
                <w:sz w:val="18"/>
              </w:rPr>
              <w:t>14,</w:t>
            </w:r>
            <w:r w:rsidR="00AD12DF">
              <w:rPr>
                <w:rFonts w:ascii="Times New Roman"/>
                <w:spacing w:val="-11"/>
                <w:sz w:val="18"/>
              </w:rPr>
              <w:t xml:space="preserve"> </w:t>
            </w:r>
            <w:r w:rsidR="00AD12DF">
              <w:rPr>
                <w:rFonts w:ascii="Times New Roman"/>
                <w:sz w:val="18"/>
              </w:rPr>
              <w:t>17</w:t>
            </w:r>
            <w:r>
              <w:rPr>
                <w:rFonts w:ascii="Times New Roman"/>
                <w:sz w:val="18"/>
              </w:rPr>
              <w:t xml:space="preserve"> and 20</w:t>
            </w:r>
            <w:r w:rsidR="00AD12DF">
              <w:rPr>
                <w:rFonts w:ascii="Times New Roman"/>
                <w:sz w:val="18"/>
              </w:rPr>
              <w:t>).</w:t>
            </w:r>
          </w:p>
        </w:tc>
      </w:tr>
      <w:tr w:rsidR="00780CCF" w14:paraId="35BC7E58" w14:textId="77777777" w:rsidTr="00A7496B">
        <w:trPr>
          <w:trHeight w:hRule="exact" w:val="766"/>
        </w:trPr>
        <w:tc>
          <w:tcPr>
            <w:tcW w:w="9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1DCB2" w14:textId="6AA375CE" w:rsidR="00780CCF" w:rsidRDefault="00A6525A" w:rsidP="00CF307C">
            <w:pPr>
              <w:pStyle w:val="TableParagraph"/>
              <w:spacing w:before="14" w:line="278" w:lineRule="auto"/>
              <w:ind w:left="827" w:right="106" w:hanging="72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BOX 23</w:t>
            </w:r>
            <w:r w:rsidR="00AD12DF">
              <w:rPr>
                <w:rFonts w:ascii="Times New Roman"/>
                <w:sz w:val="18"/>
              </w:rPr>
              <w:t>. Ente</w:t>
            </w:r>
            <w:r w:rsidR="007E57CD">
              <w:rPr>
                <w:rFonts w:ascii="Times New Roman"/>
                <w:sz w:val="18"/>
              </w:rPr>
              <w:t xml:space="preserve">r the amount of INPUT </w:t>
            </w:r>
            <w:proofErr w:type="gramStart"/>
            <w:r w:rsidR="007E57CD">
              <w:rPr>
                <w:rFonts w:ascii="Times New Roman"/>
                <w:sz w:val="18"/>
              </w:rPr>
              <w:t xml:space="preserve">VAT </w:t>
            </w:r>
            <w:r w:rsidR="00AD12DF">
              <w:rPr>
                <w:rFonts w:ascii="Times New Roman"/>
                <w:sz w:val="18"/>
              </w:rPr>
              <w:t xml:space="preserve"> you</w:t>
            </w:r>
            <w:proofErr w:type="gramEnd"/>
            <w:r w:rsidR="00AD12DF">
              <w:rPr>
                <w:rFonts w:ascii="Times New Roman"/>
                <w:sz w:val="18"/>
              </w:rPr>
              <w:t xml:space="preserve"> are entitled to offset against the total amount of OUTPUT VAT</w:t>
            </w:r>
            <w:r w:rsidR="00AD12DF">
              <w:rPr>
                <w:rFonts w:ascii="Times New Roman"/>
                <w:spacing w:val="38"/>
                <w:sz w:val="18"/>
              </w:rPr>
              <w:t xml:space="preserve"> </w:t>
            </w:r>
            <w:r w:rsidR="00AD12DF">
              <w:rPr>
                <w:rFonts w:ascii="Times New Roman"/>
                <w:sz w:val="18"/>
              </w:rPr>
              <w:t>.</w:t>
            </w:r>
            <w:r w:rsidR="00AD12DF">
              <w:rPr>
                <w:rFonts w:ascii="Times New Roman"/>
                <w:spacing w:val="10"/>
                <w:sz w:val="18"/>
              </w:rPr>
              <w:t xml:space="preserve"> </w:t>
            </w:r>
            <w:r w:rsidR="00AD12DF">
              <w:rPr>
                <w:rFonts w:ascii="Times New Roman"/>
                <w:sz w:val="18"/>
              </w:rPr>
              <w:t>Remember</w:t>
            </w:r>
            <w:r w:rsidR="00AD12DF">
              <w:rPr>
                <w:rFonts w:ascii="Times New Roman"/>
                <w:spacing w:val="10"/>
                <w:sz w:val="18"/>
              </w:rPr>
              <w:t xml:space="preserve"> </w:t>
            </w:r>
            <w:r w:rsidR="00AD12DF">
              <w:rPr>
                <w:rFonts w:ascii="Times New Roman"/>
                <w:sz w:val="18"/>
              </w:rPr>
              <w:t>if</w:t>
            </w:r>
            <w:r w:rsidR="00AD12DF">
              <w:rPr>
                <w:rFonts w:ascii="Times New Roman"/>
                <w:spacing w:val="10"/>
                <w:sz w:val="18"/>
              </w:rPr>
              <w:t xml:space="preserve"> </w:t>
            </w:r>
            <w:r w:rsidR="00AD12DF">
              <w:rPr>
                <w:rFonts w:ascii="Times New Roman"/>
                <w:sz w:val="18"/>
              </w:rPr>
              <w:t>you</w:t>
            </w:r>
            <w:r w:rsidR="00AD12DF">
              <w:rPr>
                <w:rFonts w:ascii="Times New Roman"/>
                <w:spacing w:val="11"/>
                <w:sz w:val="18"/>
              </w:rPr>
              <w:t xml:space="preserve"> </w:t>
            </w:r>
            <w:r w:rsidR="00AD12DF">
              <w:rPr>
                <w:rFonts w:ascii="Times New Roman"/>
                <w:sz w:val="18"/>
              </w:rPr>
              <w:t>are</w:t>
            </w:r>
            <w:r w:rsidR="00AD12DF">
              <w:rPr>
                <w:rFonts w:ascii="Times New Roman"/>
                <w:spacing w:val="12"/>
                <w:sz w:val="18"/>
              </w:rPr>
              <w:t xml:space="preserve"> </w:t>
            </w:r>
            <w:r w:rsidR="00AD12DF">
              <w:rPr>
                <w:rFonts w:ascii="Times New Roman"/>
                <w:sz w:val="18"/>
              </w:rPr>
              <w:t>fully</w:t>
            </w:r>
            <w:r w:rsidR="00AD12DF">
              <w:rPr>
                <w:rFonts w:ascii="Times New Roman"/>
                <w:spacing w:val="7"/>
                <w:sz w:val="18"/>
              </w:rPr>
              <w:t xml:space="preserve"> </w:t>
            </w:r>
            <w:r w:rsidR="00AD12DF">
              <w:rPr>
                <w:rFonts w:ascii="Times New Roman"/>
                <w:sz w:val="18"/>
              </w:rPr>
              <w:t>taxable</w:t>
            </w:r>
            <w:r w:rsidR="00AD12DF">
              <w:rPr>
                <w:rFonts w:ascii="Times New Roman"/>
                <w:spacing w:val="10"/>
                <w:sz w:val="18"/>
              </w:rPr>
              <w:t xml:space="preserve"> </w:t>
            </w:r>
            <w:r w:rsidR="00AD12DF">
              <w:rPr>
                <w:rFonts w:ascii="Times New Roman"/>
                <w:sz w:val="18"/>
              </w:rPr>
              <w:t>person</w:t>
            </w:r>
            <w:r w:rsidR="00AD12DF">
              <w:rPr>
                <w:rFonts w:ascii="Times New Roman"/>
                <w:spacing w:val="11"/>
                <w:sz w:val="18"/>
              </w:rPr>
              <w:t xml:space="preserve"> </w:t>
            </w:r>
            <w:r w:rsidR="00AD12DF">
              <w:rPr>
                <w:rFonts w:ascii="Times New Roman"/>
                <w:sz w:val="18"/>
              </w:rPr>
              <w:t>(i.e.</w:t>
            </w:r>
            <w:r w:rsidR="00AD12DF">
              <w:rPr>
                <w:rFonts w:ascii="Times New Roman"/>
                <w:spacing w:val="10"/>
                <w:sz w:val="18"/>
              </w:rPr>
              <w:t xml:space="preserve"> </w:t>
            </w:r>
            <w:r w:rsidR="00AD12DF">
              <w:rPr>
                <w:rFonts w:ascii="Times New Roman"/>
                <w:sz w:val="18"/>
              </w:rPr>
              <w:t>you</w:t>
            </w:r>
            <w:r w:rsidR="00AD12DF">
              <w:rPr>
                <w:rFonts w:ascii="Times New Roman"/>
                <w:spacing w:val="11"/>
                <w:sz w:val="18"/>
              </w:rPr>
              <w:t xml:space="preserve"> </w:t>
            </w:r>
            <w:r w:rsidR="00AD12DF">
              <w:rPr>
                <w:rFonts w:ascii="Times New Roman"/>
                <w:sz w:val="18"/>
              </w:rPr>
              <w:t>make</w:t>
            </w:r>
            <w:r w:rsidR="00AD12DF">
              <w:rPr>
                <w:rFonts w:ascii="Times New Roman"/>
                <w:spacing w:val="12"/>
                <w:sz w:val="18"/>
              </w:rPr>
              <w:t xml:space="preserve"> </w:t>
            </w:r>
            <w:r w:rsidR="00AD12DF">
              <w:rPr>
                <w:rFonts w:ascii="Times New Roman"/>
                <w:sz w:val="18"/>
              </w:rPr>
              <w:t>no</w:t>
            </w:r>
            <w:r w:rsidR="00AD12DF">
              <w:rPr>
                <w:rFonts w:ascii="Times New Roman"/>
                <w:spacing w:val="11"/>
                <w:sz w:val="18"/>
              </w:rPr>
              <w:t xml:space="preserve"> </w:t>
            </w:r>
            <w:r w:rsidR="00AD12DF">
              <w:rPr>
                <w:rFonts w:ascii="Times New Roman"/>
                <w:sz w:val="18"/>
              </w:rPr>
              <w:t>exempt</w:t>
            </w:r>
            <w:r w:rsidR="00AD12DF">
              <w:rPr>
                <w:rFonts w:ascii="Times New Roman"/>
                <w:spacing w:val="10"/>
                <w:sz w:val="18"/>
              </w:rPr>
              <w:t xml:space="preserve"> </w:t>
            </w:r>
            <w:r w:rsidR="00AD12DF">
              <w:rPr>
                <w:rFonts w:ascii="Times New Roman"/>
                <w:sz w:val="18"/>
              </w:rPr>
              <w:t>supplies)</w:t>
            </w:r>
            <w:r w:rsidR="00AD12DF">
              <w:rPr>
                <w:rFonts w:ascii="Times New Roman"/>
                <w:spacing w:val="10"/>
                <w:sz w:val="18"/>
              </w:rPr>
              <w:t xml:space="preserve"> </w:t>
            </w:r>
            <w:r w:rsidR="00AD12DF">
              <w:rPr>
                <w:rFonts w:ascii="Times New Roman"/>
                <w:sz w:val="18"/>
              </w:rPr>
              <w:t>the</w:t>
            </w:r>
            <w:r w:rsidR="00AD12DF">
              <w:rPr>
                <w:rFonts w:ascii="Times New Roman"/>
                <w:spacing w:val="10"/>
                <w:sz w:val="18"/>
              </w:rPr>
              <w:t xml:space="preserve"> </w:t>
            </w:r>
            <w:r w:rsidR="00AD12DF">
              <w:rPr>
                <w:rFonts w:ascii="Times New Roman"/>
                <w:sz w:val="18"/>
              </w:rPr>
              <w:t>amount</w:t>
            </w:r>
            <w:r w:rsidR="00AD12DF">
              <w:rPr>
                <w:rFonts w:ascii="Times New Roman"/>
                <w:spacing w:val="9"/>
                <w:sz w:val="18"/>
              </w:rPr>
              <w:t xml:space="preserve"> </w:t>
            </w:r>
            <w:r w:rsidR="00AD12DF">
              <w:rPr>
                <w:rFonts w:ascii="Times New Roman"/>
                <w:sz w:val="18"/>
              </w:rPr>
              <w:t>entered</w:t>
            </w:r>
            <w:r w:rsidR="00AD12DF">
              <w:rPr>
                <w:rFonts w:ascii="Times New Roman"/>
                <w:spacing w:val="11"/>
                <w:sz w:val="18"/>
              </w:rPr>
              <w:t xml:space="preserve"> </w:t>
            </w:r>
            <w:r w:rsidR="00AD12DF">
              <w:rPr>
                <w:rFonts w:ascii="Times New Roman"/>
                <w:sz w:val="18"/>
              </w:rPr>
              <w:t>may</w:t>
            </w:r>
            <w:r w:rsidR="00AD12DF">
              <w:rPr>
                <w:rFonts w:ascii="Times New Roman"/>
                <w:spacing w:val="10"/>
                <w:sz w:val="18"/>
              </w:rPr>
              <w:t xml:space="preserve"> </w:t>
            </w:r>
            <w:r w:rsidR="00AD12DF">
              <w:rPr>
                <w:rFonts w:ascii="Times New Roman"/>
                <w:sz w:val="18"/>
              </w:rPr>
              <w:t>be the same as in Box</w:t>
            </w:r>
            <w:r w:rsidR="00AD12DF">
              <w:rPr>
                <w:rFonts w:ascii="Times New Roman"/>
                <w:spacing w:val="-6"/>
                <w:sz w:val="18"/>
              </w:rPr>
              <w:t xml:space="preserve"> </w:t>
            </w:r>
            <w:r w:rsidR="00622760">
              <w:rPr>
                <w:rFonts w:ascii="Times New Roman"/>
                <w:sz w:val="18"/>
              </w:rPr>
              <w:t>22</w:t>
            </w:r>
            <w:r w:rsidR="00AD12DF">
              <w:rPr>
                <w:rFonts w:ascii="Times New Roman"/>
                <w:sz w:val="18"/>
              </w:rPr>
              <w:t>.</w:t>
            </w:r>
          </w:p>
        </w:tc>
      </w:tr>
      <w:tr w:rsidR="00780CCF" w14:paraId="2A0AEBC2" w14:textId="77777777" w:rsidTr="00A7496B">
        <w:trPr>
          <w:trHeight w:hRule="exact" w:val="445"/>
        </w:trPr>
        <w:tc>
          <w:tcPr>
            <w:tcW w:w="9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7BC2E" w14:textId="0632467E" w:rsidR="00780CCF" w:rsidRDefault="00A6525A" w:rsidP="00CF307C">
            <w:pPr>
              <w:pStyle w:val="TableParagraph"/>
              <w:spacing w:before="14" w:line="276" w:lineRule="auto"/>
              <w:ind w:left="827" w:right="103" w:hanging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BOX 24</w:t>
            </w:r>
            <w:r w:rsidR="007E57CD">
              <w:rPr>
                <w:rFonts w:ascii="Times New Roman"/>
                <w:sz w:val="18"/>
              </w:rPr>
              <w:t xml:space="preserve">. If the OUTPUT </w:t>
            </w:r>
            <w:proofErr w:type="gramStart"/>
            <w:r w:rsidR="007E57CD">
              <w:rPr>
                <w:rFonts w:ascii="Times New Roman"/>
                <w:sz w:val="18"/>
              </w:rPr>
              <w:t xml:space="preserve">VAT </w:t>
            </w:r>
            <w:r w:rsidR="00AD12DF">
              <w:rPr>
                <w:rFonts w:ascii="Times New Roman"/>
                <w:sz w:val="18"/>
              </w:rPr>
              <w:t xml:space="preserve"> figure</w:t>
            </w:r>
            <w:proofErr w:type="gramEnd"/>
            <w:r w:rsidR="00AD12DF">
              <w:rPr>
                <w:rFonts w:ascii="Times New Roman"/>
                <w:sz w:val="18"/>
              </w:rPr>
              <w:t xml:space="preserve"> in Box 3 is g</w:t>
            </w:r>
            <w:r w:rsidR="007E57CD">
              <w:rPr>
                <w:rFonts w:ascii="Times New Roman"/>
                <w:sz w:val="18"/>
              </w:rPr>
              <w:t>reater than the INPUT VAT</w:t>
            </w:r>
            <w:r w:rsidR="00AD12DF">
              <w:rPr>
                <w:rFonts w:ascii="Times New Roman"/>
                <w:sz w:val="18"/>
              </w:rPr>
              <w:t xml:space="preserve"> </w:t>
            </w:r>
            <w:r w:rsidR="00622760">
              <w:rPr>
                <w:rFonts w:ascii="Times New Roman"/>
                <w:sz w:val="18"/>
              </w:rPr>
              <w:t>figure in Box 23</w:t>
            </w:r>
            <w:r w:rsidR="00AD12DF">
              <w:rPr>
                <w:rFonts w:ascii="Times New Roman"/>
                <w:sz w:val="18"/>
              </w:rPr>
              <w:t>, enter</w:t>
            </w:r>
            <w:r w:rsidR="00AD12DF">
              <w:rPr>
                <w:rFonts w:ascii="Times New Roman"/>
                <w:spacing w:val="29"/>
                <w:sz w:val="18"/>
              </w:rPr>
              <w:t xml:space="preserve"> </w:t>
            </w:r>
            <w:r w:rsidR="00AD12DF">
              <w:rPr>
                <w:rFonts w:ascii="Times New Roman"/>
                <w:sz w:val="18"/>
              </w:rPr>
              <w:t>the</w:t>
            </w:r>
            <w:r w:rsidR="00AD12DF">
              <w:rPr>
                <w:rFonts w:ascii="Times New Roman"/>
                <w:w w:val="99"/>
                <w:sz w:val="18"/>
              </w:rPr>
              <w:t xml:space="preserve"> </w:t>
            </w:r>
            <w:r w:rsidR="00AD12DF">
              <w:rPr>
                <w:rFonts w:ascii="Times New Roman"/>
                <w:sz w:val="18"/>
              </w:rPr>
              <w:t>difference here which is PAYABLE as</w:t>
            </w:r>
            <w:r w:rsidR="00AD12DF">
              <w:rPr>
                <w:rFonts w:ascii="Times New Roman"/>
                <w:spacing w:val="-12"/>
                <w:sz w:val="18"/>
              </w:rPr>
              <w:t xml:space="preserve"> </w:t>
            </w:r>
            <w:r w:rsidR="00AD12DF">
              <w:rPr>
                <w:rFonts w:ascii="Times New Roman"/>
                <w:sz w:val="18"/>
              </w:rPr>
              <w:t>tax.</w:t>
            </w:r>
          </w:p>
        </w:tc>
      </w:tr>
      <w:tr w:rsidR="00780CCF" w14:paraId="1470ED85" w14:textId="77777777" w:rsidTr="00A7496B">
        <w:trPr>
          <w:trHeight w:hRule="exact" w:val="526"/>
        </w:trPr>
        <w:tc>
          <w:tcPr>
            <w:tcW w:w="9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32A0D" w14:textId="729DDA5F" w:rsidR="00780CCF" w:rsidRDefault="00AD12DF" w:rsidP="00A6525A">
            <w:pPr>
              <w:pStyle w:val="TableParagraph"/>
              <w:spacing w:before="14" w:line="278" w:lineRule="auto"/>
              <w:ind w:left="827" w:right="103" w:hanging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BOX 2</w:t>
            </w:r>
            <w:r w:rsidR="00A6525A"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. If the I</w:t>
            </w:r>
            <w:r w:rsidR="007E57CD">
              <w:rPr>
                <w:rFonts w:ascii="Times New Roman"/>
                <w:sz w:val="18"/>
              </w:rPr>
              <w:t xml:space="preserve">NPUT </w:t>
            </w:r>
            <w:proofErr w:type="gramStart"/>
            <w:r w:rsidR="007E57CD">
              <w:rPr>
                <w:rFonts w:ascii="Times New Roman"/>
                <w:sz w:val="18"/>
              </w:rPr>
              <w:t xml:space="preserve">VAT </w:t>
            </w:r>
            <w:r w:rsidR="00622760">
              <w:rPr>
                <w:rFonts w:ascii="Times New Roman"/>
                <w:sz w:val="18"/>
              </w:rPr>
              <w:t xml:space="preserve"> figure</w:t>
            </w:r>
            <w:proofErr w:type="gramEnd"/>
            <w:r w:rsidR="00622760">
              <w:rPr>
                <w:rFonts w:ascii="Times New Roman"/>
                <w:sz w:val="18"/>
              </w:rPr>
              <w:t xml:space="preserve"> in Box 23</w:t>
            </w:r>
            <w:r>
              <w:rPr>
                <w:rFonts w:ascii="Times New Roman"/>
                <w:sz w:val="18"/>
              </w:rPr>
              <w:t xml:space="preserve"> is gr</w:t>
            </w:r>
            <w:r w:rsidR="007E57CD">
              <w:rPr>
                <w:rFonts w:ascii="Times New Roman"/>
                <w:sz w:val="18"/>
              </w:rPr>
              <w:t xml:space="preserve">eater than the OUTPUT VAT </w:t>
            </w:r>
            <w:r>
              <w:rPr>
                <w:rFonts w:ascii="Times New Roman"/>
                <w:sz w:val="18"/>
              </w:rPr>
              <w:t xml:space="preserve"> figure in Box 3, enter</w:t>
            </w:r>
            <w:r>
              <w:rPr>
                <w:rFonts w:ascii="Times New Roman"/>
                <w:spacing w:val="30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the</w:t>
            </w:r>
            <w:r>
              <w:rPr>
                <w:rFonts w:ascii="Times New Roman"/>
                <w:w w:val="99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difference as net credit or</w:t>
            </w:r>
            <w:r>
              <w:rPr>
                <w:rFonts w:ascii="Times New Roman"/>
                <w:spacing w:val="-13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overpayment.</w:t>
            </w:r>
          </w:p>
        </w:tc>
      </w:tr>
      <w:tr w:rsidR="00780CCF" w14:paraId="107CEFFB" w14:textId="77777777" w:rsidTr="00A7496B">
        <w:trPr>
          <w:trHeight w:hRule="exact" w:val="526"/>
        </w:trPr>
        <w:tc>
          <w:tcPr>
            <w:tcW w:w="9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4D505" w14:textId="3B6213AE" w:rsidR="00780CCF" w:rsidRDefault="00AD12DF" w:rsidP="00CF307C">
            <w:pPr>
              <w:pStyle w:val="TableParagraph"/>
              <w:spacing w:before="14" w:line="278" w:lineRule="auto"/>
              <w:ind w:left="827" w:right="108" w:hanging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>BOX</w:t>
            </w:r>
            <w:r>
              <w:rPr>
                <w:rFonts w:ascii="Times New Roman"/>
                <w:spacing w:val="12"/>
                <w:sz w:val="18"/>
              </w:rPr>
              <w:t xml:space="preserve"> </w:t>
            </w:r>
            <w:r w:rsidR="00A6525A">
              <w:rPr>
                <w:rFonts w:ascii="Times New Roman"/>
                <w:sz w:val="18"/>
              </w:rPr>
              <w:t>26</w:t>
            </w:r>
            <w:r>
              <w:rPr>
                <w:rFonts w:ascii="Times New Roman"/>
                <w:sz w:val="18"/>
              </w:rPr>
              <w:t>.</w:t>
            </w:r>
            <w:r>
              <w:rPr>
                <w:rFonts w:ascii="Times New Roman"/>
                <w:spacing w:val="9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ENTER</w:t>
            </w:r>
            <w:r>
              <w:rPr>
                <w:rFonts w:ascii="Times New Roman"/>
                <w:spacing w:val="11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any</w:t>
            </w:r>
            <w:r>
              <w:rPr>
                <w:rFonts w:ascii="Times New Roman"/>
                <w:spacing w:val="7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credit</w:t>
            </w:r>
            <w:r>
              <w:rPr>
                <w:rFonts w:ascii="Times New Roman"/>
                <w:spacing w:val="12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of</w:t>
            </w:r>
            <w:r>
              <w:rPr>
                <w:rFonts w:ascii="Times New Roman"/>
                <w:spacing w:val="11"/>
                <w:sz w:val="18"/>
              </w:rPr>
              <w:t xml:space="preserve"> </w:t>
            </w:r>
            <w:proofErr w:type="gramStart"/>
            <w:r>
              <w:rPr>
                <w:rFonts w:ascii="Times New Roman"/>
                <w:sz w:val="18"/>
              </w:rPr>
              <w:t>VAT</w:t>
            </w:r>
            <w:r>
              <w:rPr>
                <w:rFonts w:ascii="Times New Roman"/>
                <w:spacing w:val="9"/>
                <w:sz w:val="18"/>
              </w:rPr>
              <w:t xml:space="preserve"> </w:t>
            </w:r>
            <w:r>
              <w:rPr>
                <w:rFonts w:ascii="Times New Roman"/>
                <w:spacing w:val="11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from</w:t>
            </w:r>
            <w:proofErr w:type="gramEnd"/>
            <w:r>
              <w:rPr>
                <w:rFonts w:ascii="Times New Roman"/>
                <w:spacing w:val="8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Box</w:t>
            </w:r>
            <w:r>
              <w:rPr>
                <w:rFonts w:ascii="Times New Roman"/>
                <w:spacing w:val="10"/>
                <w:sz w:val="18"/>
              </w:rPr>
              <w:t xml:space="preserve"> </w:t>
            </w:r>
            <w:r w:rsidR="00622760">
              <w:rPr>
                <w:rFonts w:ascii="Times New Roman"/>
                <w:sz w:val="18"/>
              </w:rPr>
              <w:t>25</w:t>
            </w:r>
            <w:r>
              <w:rPr>
                <w:rFonts w:ascii="Times New Roman"/>
                <w:spacing w:val="10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of</w:t>
            </w:r>
            <w:r>
              <w:rPr>
                <w:rFonts w:ascii="Times New Roman"/>
                <w:spacing w:val="9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your</w:t>
            </w:r>
            <w:r>
              <w:rPr>
                <w:rFonts w:ascii="Times New Roman"/>
                <w:spacing w:val="9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previous</w:t>
            </w:r>
            <w:r>
              <w:rPr>
                <w:rFonts w:ascii="Times New Roman"/>
                <w:spacing w:val="11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return</w:t>
            </w:r>
            <w:r>
              <w:rPr>
                <w:rFonts w:ascii="Times New Roman"/>
                <w:spacing w:val="10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if</w:t>
            </w:r>
            <w:r>
              <w:rPr>
                <w:rFonts w:ascii="Times New Roman"/>
                <w:spacing w:val="9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it</w:t>
            </w:r>
            <w:r>
              <w:rPr>
                <w:rFonts w:ascii="Times New Roman"/>
                <w:spacing w:val="12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is</w:t>
            </w:r>
            <w:r>
              <w:rPr>
                <w:rFonts w:ascii="Times New Roman"/>
                <w:spacing w:val="11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outstanding.</w:t>
            </w:r>
            <w:r>
              <w:rPr>
                <w:rFonts w:ascii="Times New Roman"/>
                <w:spacing w:val="11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Do</w:t>
            </w:r>
            <w:r>
              <w:rPr>
                <w:rFonts w:ascii="Times New Roman"/>
                <w:spacing w:val="9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not</w:t>
            </w:r>
            <w:r>
              <w:rPr>
                <w:rFonts w:ascii="Times New Roman"/>
                <w:spacing w:val="9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include</w:t>
            </w:r>
            <w:r>
              <w:rPr>
                <w:rFonts w:ascii="Times New Roman"/>
                <w:spacing w:val="10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the figure in any other</w:t>
            </w:r>
            <w:r>
              <w:rPr>
                <w:rFonts w:ascii="Times New Roman"/>
                <w:spacing w:val="-5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Box.</w:t>
            </w:r>
          </w:p>
        </w:tc>
      </w:tr>
    </w:tbl>
    <w:p w14:paraId="240F332C" w14:textId="77777777" w:rsidR="003842B7" w:rsidRDefault="003842B7" w:rsidP="00A7496B">
      <w:pPr>
        <w:spacing w:before="1" w:line="229" w:lineRule="exact"/>
        <w:rPr>
          <w:rFonts w:ascii="Times New Roman"/>
          <w:sz w:val="18"/>
        </w:rPr>
      </w:pPr>
    </w:p>
    <w:p w14:paraId="762AE14B" w14:textId="77777777" w:rsidR="00780CCF" w:rsidRDefault="00AD12DF" w:rsidP="00A7496B">
      <w:pPr>
        <w:ind w:left="21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18"/>
        </w:rPr>
        <w:t xml:space="preserve">The  </w:t>
      </w:r>
      <w:r>
        <w:rPr>
          <w:rFonts w:ascii="Times New Roman"/>
          <w:b/>
          <w:sz w:val="18"/>
        </w:rPr>
        <w:t xml:space="preserve">DECLARATION  </w:t>
      </w:r>
      <w:r>
        <w:rPr>
          <w:rFonts w:ascii="Times New Roman"/>
          <w:sz w:val="20"/>
        </w:rPr>
        <w:t>is  to  be  completed  by  an  authorized  Person or Individual  and  should  include</w:t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Times New Roman"/>
          <w:sz w:val="20"/>
        </w:rPr>
        <w:t>Name,</w:t>
      </w:r>
    </w:p>
    <w:p w14:paraId="6611F0EE" w14:textId="77777777" w:rsidR="00780CCF" w:rsidRDefault="00AD12DF" w:rsidP="003066FD">
      <w:pPr>
        <w:spacing w:line="229" w:lineRule="exact"/>
        <w:ind w:left="18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lastRenderedPageBreak/>
        <w:t>Designation, Signature and</w:t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Times New Roman"/>
          <w:sz w:val="20"/>
        </w:rPr>
        <w:t>Date.</w:t>
      </w:r>
    </w:p>
    <w:sectPr w:rsidR="00780CCF" w:rsidSect="00780CCF">
      <w:pgSz w:w="11910" w:h="16840"/>
      <w:pgMar w:top="740" w:right="1040" w:bottom="940" w:left="1220" w:header="0" w:footer="748" w:gutter="0"/>
      <w:pgBorders w:offsetFrom="page">
        <w:top w:val="thickThinSmallGap" w:sz="24" w:space="24" w:color="000000"/>
        <w:left w:val="thickThinSmallGap" w:sz="24" w:space="24" w:color="000000"/>
        <w:bottom w:val="thinThickSmallGap" w:sz="24" w:space="20" w:color="000000"/>
        <w:right w:val="thinThickSmallGap" w:sz="2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6DFFE5" w14:textId="77777777" w:rsidR="00BD5D63" w:rsidRDefault="00BD5D63" w:rsidP="00780CCF">
      <w:r>
        <w:separator/>
      </w:r>
    </w:p>
  </w:endnote>
  <w:endnote w:type="continuationSeparator" w:id="0">
    <w:p w14:paraId="3B94ED34" w14:textId="77777777" w:rsidR="00BD5D63" w:rsidRDefault="00BD5D63" w:rsidP="00780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C59015" w14:textId="554A0585" w:rsidR="007618DB" w:rsidRDefault="00CF307C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B3EA8A7" wp14:editId="031EF282">
              <wp:simplePos x="0" y="0"/>
              <wp:positionH relativeFrom="page">
                <wp:posOffset>5887720</wp:posOffset>
              </wp:positionH>
              <wp:positionV relativeFrom="page">
                <wp:posOffset>10077450</wp:posOffset>
              </wp:positionV>
              <wp:extent cx="953770" cy="165735"/>
              <wp:effectExtent l="127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37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38F27E" w14:textId="4D6E3EAB" w:rsidR="007618DB" w:rsidRDefault="007618DB">
                          <w:pPr>
                            <w:spacing w:line="245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 xml:space="preserve">DT 0135 </w:t>
                          </w:r>
                          <w:proofErr w:type="spellStart"/>
                          <w:r>
                            <w:rPr>
                              <w:rFonts w:ascii="Times New Roman"/>
                            </w:rPr>
                            <w:t>ver</w:t>
                          </w:r>
                          <w:proofErr w:type="spellEnd"/>
                          <w:r>
                            <w:rPr>
                              <w:rFonts w:ascii="Times New Roman"/>
                              <w:spacing w:val="6"/>
                            </w:rPr>
                            <w:t xml:space="preserve"> </w:t>
                          </w:r>
                          <w:r w:rsidR="00CF307C">
                            <w:rPr>
                              <w:rFonts w:ascii="Times New Roman"/>
                            </w:rPr>
                            <w:t>1.</w:t>
                          </w:r>
                          <w:r w:rsidR="005B2E0C">
                            <w:rPr>
                              <w:rFonts w:ascii="Times New Roman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3EA8A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463.6pt;margin-top:793.5pt;width:75.1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" filled="f" stroked="f">
              <v:textbox inset="0,0,0,0">
                <w:txbxContent>
                  <w:p w14:paraId="3038F27E" w14:textId="4D6E3EAB" w:rsidR="007618DB" w:rsidRDefault="007618DB">
                    <w:pPr>
                      <w:spacing w:line="245" w:lineRule="exact"/>
                      <w:ind w:left="2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/>
                      </w:rPr>
                      <w:t xml:space="preserve">DT 0135 </w:t>
                    </w:r>
                    <w:proofErr w:type="spellStart"/>
                    <w:r>
                      <w:rPr>
                        <w:rFonts w:ascii="Times New Roman"/>
                      </w:rPr>
                      <w:t>ver</w:t>
                    </w:r>
                    <w:proofErr w:type="spellEnd"/>
                    <w:r>
                      <w:rPr>
                        <w:rFonts w:ascii="Times New Roman"/>
                        <w:spacing w:val="6"/>
                      </w:rPr>
                      <w:t xml:space="preserve"> </w:t>
                    </w:r>
                    <w:r w:rsidR="00CF307C">
                      <w:rPr>
                        <w:rFonts w:ascii="Times New Roman"/>
                      </w:rPr>
                      <w:t>1.</w:t>
                    </w:r>
                    <w:r w:rsidR="005B2E0C">
                      <w:rPr>
                        <w:rFonts w:ascii="Times New Roman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268092" w14:textId="77777777" w:rsidR="00BD5D63" w:rsidRDefault="00BD5D63" w:rsidP="00780CCF">
      <w:r>
        <w:separator/>
      </w:r>
    </w:p>
  </w:footnote>
  <w:footnote w:type="continuationSeparator" w:id="0">
    <w:p w14:paraId="1B590D72" w14:textId="77777777" w:rsidR="00BD5D63" w:rsidRDefault="00BD5D63" w:rsidP="00780C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CCF"/>
    <w:rsid w:val="000101E8"/>
    <w:rsid w:val="000102AE"/>
    <w:rsid w:val="00015664"/>
    <w:rsid w:val="00076AA3"/>
    <w:rsid w:val="000903A7"/>
    <w:rsid w:val="000A3DAE"/>
    <w:rsid w:val="0014572F"/>
    <w:rsid w:val="0016681A"/>
    <w:rsid w:val="00181BDB"/>
    <w:rsid w:val="001B0274"/>
    <w:rsid w:val="00220D48"/>
    <w:rsid w:val="00230125"/>
    <w:rsid w:val="002C7BC1"/>
    <w:rsid w:val="003066FD"/>
    <w:rsid w:val="00330548"/>
    <w:rsid w:val="003419B2"/>
    <w:rsid w:val="003842B7"/>
    <w:rsid w:val="0038445B"/>
    <w:rsid w:val="004167A8"/>
    <w:rsid w:val="00490C91"/>
    <w:rsid w:val="004D0AEE"/>
    <w:rsid w:val="00507E9E"/>
    <w:rsid w:val="00515DE0"/>
    <w:rsid w:val="005B2E0C"/>
    <w:rsid w:val="0061093E"/>
    <w:rsid w:val="00622760"/>
    <w:rsid w:val="00624574"/>
    <w:rsid w:val="00635AA3"/>
    <w:rsid w:val="006C51B9"/>
    <w:rsid w:val="007618DB"/>
    <w:rsid w:val="00771370"/>
    <w:rsid w:val="00780CCF"/>
    <w:rsid w:val="007A4C3B"/>
    <w:rsid w:val="007C798E"/>
    <w:rsid w:val="007E57CD"/>
    <w:rsid w:val="008504EE"/>
    <w:rsid w:val="008A622D"/>
    <w:rsid w:val="008B18FA"/>
    <w:rsid w:val="00930A26"/>
    <w:rsid w:val="0094128A"/>
    <w:rsid w:val="0097486F"/>
    <w:rsid w:val="009D5672"/>
    <w:rsid w:val="009D5A02"/>
    <w:rsid w:val="00A26CF4"/>
    <w:rsid w:val="00A55F3D"/>
    <w:rsid w:val="00A60085"/>
    <w:rsid w:val="00A6525A"/>
    <w:rsid w:val="00A65ADE"/>
    <w:rsid w:val="00A7496B"/>
    <w:rsid w:val="00A80584"/>
    <w:rsid w:val="00AB4298"/>
    <w:rsid w:val="00AD12DF"/>
    <w:rsid w:val="00AD3BE7"/>
    <w:rsid w:val="00AE4241"/>
    <w:rsid w:val="00B31D45"/>
    <w:rsid w:val="00B86012"/>
    <w:rsid w:val="00BC3CFE"/>
    <w:rsid w:val="00BD5D63"/>
    <w:rsid w:val="00C736A4"/>
    <w:rsid w:val="00C82836"/>
    <w:rsid w:val="00CB320C"/>
    <w:rsid w:val="00CE34BA"/>
    <w:rsid w:val="00CF307C"/>
    <w:rsid w:val="00D00671"/>
    <w:rsid w:val="00DA5FC2"/>
    <w:rsid w:val="00DE183C"/>
    <w:rsid w:val="00DE3F3B"/>
    <w:rsid w:val="00E078CF"/>
    <w:rsid w:val="00E17B8C"/>
    <w:rsid w:val="00E25722"/>
    <w:rsid w:val="00E35FB9"/>
    <w:rsid w:val="00E473AD"/>
    <w:rsid w:val="00E7536E"/>
    <w:rsid w:val="00F075BD"/>
    <w:rsid w:val="00F1227E"/>
    <w:rsid w:val="00F415A5"/>
    <w:rsid w:val="00FB23EA"/>
    <w:rsid w:val="00FD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D61446"/>
  <w15:docId w15:val="{C5879F88-1852-4960-A961-B30694AC8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80CCF"/>
  </w:style>
  <w:style w:type="paragraph" w:styleId="Heading1">
    <w:name w:val="heading 1"/>
    <w:basedOn w:val="Normal"/>
    <w:uiPriority w:val="1"/>
    <w:qFormat/>
    <w:rsid w:val="00780CCF"/>
    <w:pPr>
      <w:ind w:left="660"/>
      <w:outlineLvl w:val="0"/>
    </w:pPr>
    <w:rPr>
      <w:rFonts w:ascii="Times New Roman" w:eastAsia="Times New Roman" w:hAnsi="Times New Roman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80CCF"/>
    <w:pPr>
      <w:spacing w:before="72"/>
      <w:ind w:left="324"/>
    </w:pPr>
    <w:rPr>
      <w:rFonts w:ascii="Times New Roman" w:eastAsia="Times New Roman" w:hAnsi="Times New Roman"/>
      <w:b/>
      <w:bCs/>
    </w:rPr>
  </w:style>
  <w:style w:type="paragraph" w:styleId="ListParagraph">
    <w:name w:val="List Paragraph"/>
    <w:basedOn w:val="Normal"/>
    <w:uiPriority w:val="1"/>
    <w:qFormat/>
    <w:rsid w:val="00780CCF"/>
  </w:style>
  <w:style w:type="paragraph" w:customStyle="1" w:styleId="TableParagraph">
    <w:name w:val="Table Paragraph"/>
    <w:basedOn w:val="Normal"/>
    <w:uiPriority w:val="1"/>
    <w:qFormat/>
    <w:rsid w:val="00780CCF"/>
  </w:style>
  <w:style w:type="paragraph" w:styleId="Header">
    <w:name w:val="header"/>
    <w:basedOn w:val="Normal"/>
    <w:link w:val="HeaderChar"/>
    <w:uiPriority w:val="99"/>
    <w:unhideWhenUsed/>
    <w:rsid w:val="00CF30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307C"/>
  </w:style>
  <w:style w:type="paragraph" w:styleId="Footer">
    <w:name w:val="footer"/>
    <w:basedOn w:val="Normal"/>
    <w:link w:val="FooterChar"/>
    <w:uiPriority w:val="99"/>
    <w:unhideWhenUsed/>
    <w:rsid w:val="00CF30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307C"/>
  </w:style>
  <w:style w:type="paragraph" w:styleId="BalloonText">
    <w:name w:val="Balloon Text"/>
    <w:basedOn w:val="Normal"/>
    <w:link w:val="BalloonTextChar"/>
    <w:uiPriority w:val="99"/>
    <w:semiHidden/>
    <w:unhideWhenUsed/>
    <w:rsid w:val="00CB320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20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941</Words>
  <Characters>5365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RESEARCH</dc:creator>
  <cp:lastModifiedBy>jeff kobby</cp:lastModifiedBy>
  <cp:revision>4</cp:revision>
  <cp:lastPrinted>2021-05-31T09:21:00Z</cp:lastPrinted>
  <dcterms:created xsi:type="dcterms:W3CDTF">2021-05-28T10:00:00Z</dcterms:created>
  <dcterms:modified xsi:type="dcterms:W3CDTF">2021-05-31T09:22:00Z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2015-12-13T00:00:00Z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2016-09-19T00:00:00Z</vt:filetime>
  </property>
</Properties>
</file>